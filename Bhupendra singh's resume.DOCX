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topsection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738"/>
      </w:tblGrid>
      <w:tr w:rsidR="000E4AD1" w14:paraId="091F2ECA" w14:textId="77777777" w:rsidTr="00741783">
        <w:trPr>
          <w:trHeight w:val="4521"/>
        </w:trPr>
        <w:tc>
          <w:tcPr>
            <w:tcW w:w="10738" w:type="dxa"/>
            <w:tcMar>
              <w:top w:w="5" w:type="dxa"/>
              <w:left w:w="5" w:type="dxa"/>
              <w:bottom w:w="5" w:type="dxa"/>
              <w:right w:w="45" w:type="dxa"/>
            </w:tcMar>
            <w:hideMark/>
          </w:tcPr>
          <w:p w14:paraId="4C29C160" w14:textId="77777777" w:rsidR="000E4AD1" w:rsidRDefault="000E4AD1">
            <w:pPr>
              <w:spacing w:line="480" w:lineRule="exact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78EC65A0" w14:textId="4680D118" w:rsidR="000E4AD1" w:rsidRDefault="00004937">
            <w:pPr>
              <w:pStyle w:val="documentdivparagraph"/>
              <w:spacing w:line="320" w:lineRule="atLeast"/>
              <w:ind w:right="120"/>
              <w:rPr>
                <w:rStyle w:val="documentleft-box"/>
                <w:rFonts w:ascii="Century Gothic" w:eastAsia="Century Gothic" w:hAnsi="Century Gothic" w:cs="Century Gothic"/>
                <w:color w:val="373D48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002E58"/>
                <w:spacing w:val="10"/>
                <w:sz w:val="72"/>
                <w:szCs w:val="72"/>
              </w:rPr>
              <w:t>Bhupendra Singh</w:t>
            </w:r>
          </w:p>
          <w:p w14:paraId="20039E97" w14:textId="5D8DEC12" w:rsidR="000E4AD1" w:rsidRDefault="00004937">
            <w:pPr>
              <w:pStyle w:val="documentresumeTitle"/>
              <w:ind w:right="120"/>
              <w:rPr>
                <w:rStyle w:val="documentleft-box"/>
                <w:rFonts w:ascii="Century Gothic" w:eastAsia="Century Gothic" w:hAnsi="Century Gothic" w:cs="Century Gothic"/>
                <w:color w:val="373D48"/>
              </w:rPr>
            </w:pPr>
            <w:r>
              <w:rPr>
                <w:rStyle w:val="documentleft-box"/>
                <w:rFonts w:ascii="Century Gothic" w:eastAsia="Century Gothic" w:hAnsi="Century Gothic" w:cs="Century Gothic"/>
                <w:color w:val="373D48"/>
              </w:rPr>
              <w:t>Web Developer, Software Engineer</w:t>
            </w:r>
          </w:p>
          <w:tbl>
            <w:tblPr>
              <w:tblStyle w:val="documentaddress"/>
              <w:tblW w:w="10737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82"/>
              <w:gridCol w:w="4055"/>
            </w:tblGrid>
            <w:tr w:rsidR="000E4AD1" w14:paraId="34EC15FD" w14:textId="77777777" w:rsidTr="00741783">
              <w:trPr>
                <w:trHeight w:val="2842"/>
              </w:trPr>
              <w:tc>
                <w:tcPr>
                  <w:tcW w:w="6682" w:type="dxa"/>
                  <w:noWrap/>
                  <w:tcMar>
                    <w:top w:w="20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BFFF3C5" w14:textId="1537A7E8" w:rsidR="00741783" w:rsidRDefault="00B8259F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  <w:t>Phone</w:t>
                  </w:r>
                  <w:r w:rsidR="00004937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  <w:t>: 7297837735</w:t>
                  </w:r>
                </w:p>
                <w:p w14:paraId="0FB075FF" w14:textId="77777777" w:rsidR="00741783" w:rsidRDefault="00741783">
                  <w:pPr>
                    <w:pStyle w:val="div"/>
                    <w:spacing w:line="420" w:lineRule="atLeast"/>
                    <w:ind w:right="120"/>
                    <w:rPr>
                      <w:rStyle w:val="documentaddressaddressleft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</w:pPr>
                </w:p>
                <w:p w14:paraId="1931177D" w14:textId="77777777" w:rsidR="00741783" w:rsidRDefault="00741783" w:rsidP="00B8259F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</w:p>
                <w:p w14:paraId="6E05F2C7" w14:textId="0B5EDCC5" w:rsidR="000E4AD1" w:rsidRDefault="00B8259F" w:rsidP="00B8259F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  <w:t>E-mail</w:t>
                  </w:r>
                  <w:r w:rsidR="00004937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  <w:t xml:space="preserve">: </w:t>
                  </w:r>
                  <w:hyperlink r:id="rId8" w:history="1">
                    <w:r w:rsidR="00741783" w:rsidRPr="006D14FC">
                      <w:rPr>
                        <w:rStyle w:val="Hyperlink"/>
                        <w:rFonts w:ascii="Century Gothic" w:eastAsia="Century Gothic" w:hAnsi="Century Gothic" w:cs="Century Gothic"/>
                        <w:b/>
                        <w:bCs/>
                        <w:sz w:val="22"/>
                        <w:szCs w:val="22"/>
                      </w:rPr>
                      <w:t>bhupendrasingh05022003@gmail.com</w:t>
                    </w:r>
                  </w:hyperlink>
                </w:p>
                <w:p w14:paraId="694D0A75" w14:textId="77777777" w:rsidR="00741783" w:rsidRDefault="00741783" w:rsidP="00B8259F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22"/>
                      <w:szCs w:val="22"/>
                    </w:rPr>
                  </w:pPr>
                </w:p>
                <w:p w14:paraId="01F03991" w14:textId="133132DF" w:rsidR="00741783" w:rsidRDefault="00741783" w:rsidP="00B8259F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eastAsia="Century Gothic"/>
                      <w:b/>
                      <w:bCs/>
                    </w:rPr>
                  </w:pPr>
                </w:p>
                <w:p w14:paraId="61794257" w14:textId="0F9C021E" w:rsidR="00741783" w:rsidRDefault="00741783" w:rsidP="00B8259F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>
                    <w:rPr>
                      <w:rStyle w:val="span"/>
                      <w:rFonts w:eastAsia="Century Gothic"/>
                      <w:b/>
                      <w:bCs/>
                    </w:rPr>
                    <w:t xml:space="preserve">GitHub link: </w:t>
                  </w:r>
                  <w:hyperlink r:id="rId9" w:history="1">
                    <w:r w:rsidRPr="006D14FC">
                      <w:rPr>
                        <w:rStyle w:val="Hyperlink"/>
                        <w:rFonts w:eastAsia="Century Gothic"/>
                        <w:b/>
                        <w:bCs/>
                      </w:rPr>
                      <w:t>https://github.com/BhupendraRathore5203</w:t>
                    </w:r>
                  </w:hyperlink>
                </w:p>
                <w:p w14:paraId="1C47D4FD" w14:textId="77777777" w:rsidR="00741783" w:rsidRDefault="00741783" w:rsidP="00B8259F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eastAsia="Century Gothic"/>
                      <w:b/>
                      <w:bCs/>
                    </w:rPr>
                  </w:pPr>
                </w:p>
                <w:p w14:paraId="6B1FA448" w14:textId="055751F8" w:rsidR="00741783" w:rsidRDefault="00741783" w:rsidP="00B8259F">
                  <w:pPr>
                    <w:pStyle w:val="div"/>
                    <w:spacing w:line="420" w:lineRule="atLeast"/>
                    <w:ind w:right="120"/>
                    <w:rPr>
                      <w:rStyle w:val="documentaddressaddressleft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</w:pPr>
                </w:p>
              </w:tc>
              <w:tc>
                <w:tcPr>
                  <w:tcW w:w="4055" w:type="dxa"/>
                  <w:noWrap/>
                  <w:tcMar>
                    <w:top w:w="20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7EE5BA9" w14:textId="6046F311" w:rsidR="000E4AD1" w:rsidRDefault="00B8259F" w:rsidP="00B8259F">
                  <w:pPr>
                    <w:pStyle w:val="div"/>
                    <w:spacing w:line="420" w:lineRule="atLeast"/>
                    <w:ind w:right="120"/>
                    <w:rPr>
                      <w:rStyle w:val="documentaddressaddressright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  <w:t>LinkedIn</w:t>
                  </w:r>
                  <w:r w:rsidR="00004937">
                    <w:rPr>
                      <w:rStyle w:val="documentaddressaddressright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  <w:t xml:space="preserve">: </w:t>
                  </w:r>
                  <w:hyperlink r:id="rId10" w:history="1">
                    <w:r w:rsidR="00741783" w:rsidRPr="006D14FC">
                      <w:rPr>
                        <w:rStyle w:val="Hyperlink"/>
                        <w:rFonts w:ascii="Century Gothic" w:eastAsia="Century Gothic" w:hAnsi="Century Gothic" w:cs="Century Gothic"/>
                        <w:sz w:val="22"/>
                        <w:szCs w:val="22"/>
                      </w:rPr>
                      <w:t>https://www.linkedin.com/in/bhupendrasinghrathore05022003/</w:t>
                    </w:r>
                  </w:hyperlink>
                </w:p>
                <w:p w14:paraId="06757F41" w14:textId="77777777" w:rsidR="00741783" w:rsidRDefault="00741783" w:rsidP="00B8259F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</w:pPr>
                </w:p>
                <w:p w14:paraId="4E3F45D3" w14:textId="5349125B" w:rsidR="00603B06" w:rsidRDefault="00004937" w:rsidP="00603B06">
                  <w:pPr>
                    <w:pStyle w:val="div"/>
                    <w:spacing w:line="420" w:lineRule="atLeast"/>
                    <w:ind w:right="120"/>
                    <w:rPr>
                      <w:rStyle w:val="txtBold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  <w:t xml:space="preserve">Portfolio Link: </w:t>
                  </w:r>
                </w:p>
                <w:p w14:paraId="3551FFC8" w14:textId="56D2FC77" w:rsidR="00242BBC" w:rsidRDefault="00000000" w:rsidP="00603B06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</w:pPr>
                  <w:hyperlink r:id="rId11" w:history="1">
                    <w:r w:rsidR="00741783" w:rsidRPr="006D14FC">
                      <w:rPr>
                        <w:rStyle w:val="Hyperlink"/>
                        <w:rFonts w:ascii="Century Gothic" w:eastAsia="Century Gothic" w:hAnsi="Century Gothic" w:cs="Century Gothic"/>
                        <w:sz w:val="22"/>
                        <w:szCs w:val="22"/>
                      </w:rPr>
                      <w:t>https://bhupendrarathore5203.github.io/bhupendra-singh-s-portfolio.github.io/</w:t>
                    </w:r>
                  </w:hyperlink>
                </w:p>
                <w:p w14:paraId="770AFE53" w14:textId="77777777" w:rsidR="00741783" w:rsidRDefault="00741783" w:rsidP="00603B06">
                  <w:pPr>
                    <w:pStyle w:val="div"/>
                    <w:spacing w:line="420" w:lineRule="atLeast"/>
                    <w:ind w:right="120"/>
                    <w:rPr>
                      <w:rStyle w:val="span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</w:pPr>
                </w:p>
                <w:p w14:paraId="6C668AEA" w14:textId="77777777" w:rsidR="00603B06" w:rsidRDefault="00603B06" w:rsidP="00B8259F">
                  <w:pPr>
                    <w:pStyle w:val="div"/>
                    <w:spacing w:line="420" w:lineRule="atLeast"/>
                    <w:ind w:right="120"/>
                    <w:rPr>
                      <w:rStyle w:val="documentaddressaddressright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73D48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601462CD" w14:textId="74076B1E" w:rsidR="000E4AD1" w:rsidRDefault="000E4AD1">
            <w:pPr>
              <w:rPr>
                <w:rStyle w:val="documentleft-box"/>
                <w:rFonts w:ascii="Century Gothic" w:eastAsia="Century Gothic" w:hAnsi="Century Gothic" w:cs="Century Gothic"/>
                <w:color w:val="373D48"/>
                <w:sz w:val="22"/>
                <w:szCs w:val="22"/>
              </w:rPr>
            </w:pPr>
          </w:p>
        </w:tc>
      </w:tr>
    </w:tbl>
    <w:p w14:paraId="1C00E38E" w14:textId="5D57E6C1" w:rsidR="00620938" w:rsidRDefault="00620938" w:rsidP="00620938">
      <w:pPr>
        <w:pStyle w:val="04xlpa"/>
        <w:spacing w:line="375" w:lineRule="atLeast"/>
        <w:rPr>
          <w:color w:val="000000"/>
          <w:spacing w:val="12"/>
        </w:rPr>
      </w:pPr>
      <w:r>
        <w:rPr>
          <w:rStyle w:val="jsgrdq"/>
          <w:color w:val="000000"/>
          <w:spacing w:val="12"/>
        </w:rPr>
        <w:t>Computer science engineering student.</w:t>
      </w:r>
      <w:r>
        <w:rPr>
          <w:color w:val="000000"/>
          <w:spacing w:val="12"/>
        </w:rPr>
        <w:t xml:space="preserve"> </w:t>
      </w:r>
      <w:r>
        <w:rPr>
          <w:rStyle w:val="jsgrdq"/>
          <w:color w:val="000000"/>
          <w:spacing w:val="12"/>
        </w:rPr>
        <w:t>I consider myself a responsible and orderly person.</w:t>
      </w:r>
      <w:r>
        <w:t xml:space="preserve"> </w:t>
      </w:r>
      <w:r>
        <w:rPr>
          <w:rStyle w:val="jsgrdq"/>
          <w:color w:val="000000"/>
          <w:spacing w:val="12"/>
        </w:rPr>
        <w:t>I am looking forward to my first work experience.</w:t>
      </w:r>
    </w:p>
    <w:p w14:paraId="0C52A678" w14:textId="082125B6" w:rsidR="000E4AD1" w:rsidRDefault="00D553A8">
      <w:pPr>
        <w:pStyle w:val="p"/>
        <w:spacing w:before="400"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                                                                                         </w:t>
      </w:r>
    </w:p>
    <w:tbl>
      <w:tblPr>
        <w:tblStyle w:val="documentheading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E4AD1" w14:paraId="112DEFDB" w14:textId="77777777">
        <w:tc>
          <w:tcPr>
            <w:tcW w:w="0" w:type="auto"/>
            <w:tcMar>
              <w:top w:w="405" w:type="dxa"/>
              <w:left w:w="5" w:type="dxa"/>
              <w:bottom w:w="105" w:type="dxa"/>
              <w:right w:w="5" w:type="dxa"/>
            </w:tcMar>
            <w:vAlign w:val="bottom"/>
            <w:hideMark/>
          </w:tcPr>
          <w:p w14:paraId="59C90E14" w14:textId="5423DA24" w:rsidR="000E4AD1" w:rsidRDefault="003A15A0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S</w:t>
            </w:r>
            <w:r>
              <w:rPr>
                <w:rStyle w:val="documentsectiontitleCell"/>
                <w:rFonts w:eastAsia="Century Gothic"/>
                <w:b/>
                <w:bCs/>
              </w:rPr>
              <w:t>kills</w:t>
            </w:r>
          </w:p>
        </w:tc>
      </w:tr>
    </w:tbl>
    <w:p w14:paraId="2A576F30" w14:textId="105C801E" w:rsidR="000E4AD1" w:rsidRDefault="00D553A8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 w:rsidRPr="00D553A8">
        <w:rPr>
          <w:rFonts w:ascii="Century Gothic" w:eastAsia="Century Gothic" w:hAnsi="Century Gothic" w:cs="Century Gothic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A8A7CA" wp14:editId="378CCE85">
                <wp:simplePos x="0" y="0"/>
                <wp:positionH relativeFrom="column">
                  <wp:posOffset>4633595</wp:posOffset>
                </wp:positionH>
                <wp:positionV relativeFrom="paragraph">
                  <wp:posOffset>107315</wp:posOffset>
                </wp:positionV>
                <wp:extent cx="2560320" cy="128016"/>
                <wp:effectExtent l="0" t="0" r="0" b="57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1280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C73CB" id="Rectangle 2" o:spid="_x0000_s1026" style="position:absolute;margin-left:364.85pt;margin-top:8.45pt;width:201.6pt;height:1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" fillcolor="black [3213]" stroked="f" strokeweight="2pt"/>
            </w:pict>
          </mc:Fallback>
        </mc:AlternateContent>
      </w:r>
      <w:r>
        <w:rPr>
          <w:rFonts w:ascii="Century Gothic" w:eastAsia="Century Gothic" w:hAnsi="Century Gothic" w:cs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0ED02" wp14:editId="3BC8646E">
                <wp:simplePos x="0" y="0"/>
                <wp:positionH relativeFrom="margin">
                  <wp:align>right</wp:align>
                </wp:positionH>
                <wp:positionV relativeFrom="paragraph">
                  <wp:posOffset>107315</wp:posOffset>
                </wp:positionV>
                <wp:extent cx="2537460" cy="129540"/>
                <wp:effectExtent l="0" t="0" r="0" b="38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129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D016C" id="Rectangle 1" o:spid="_x0000_s1026" style="position:absolute;margin-left:148.6pt;margin-top:8.45pt;width:199.8pt;height:10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" fillcolor="#d8d8d8 [2732]" stroked="f" strokeweight="2pt">
                <w10:wrap anchorx="margin"/>
              </v:rect>
            </w:pict>
          </mc:Fallback>
        </mc:AlternateContent>
      </w:r>
      <w:r w:rsidR="00B8259F"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Creative</w:t>
      </w:r>
      <w:r w:rsidR="00B8259F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B8259F"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 </w:t>
      </w:r>
    </w:p>
    <w:p w14:paraId="77515AFA" w14:textId="1C5FD668" w:rsidR="000E4AD1" w:rsidRDefault="00B8259F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Excellent</w:t>
      </w:r>
    </w:p>
    <w:p w14:paraId="071C2129" w14:textId="75C56C27" w:rsidR="000E4AD1" w:rsidRDefault="00CE2395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 w:rsidRPr="00D553A8">
        <w:rPr>
          <w:rFonts w:ascii="Century Gothic" w:eastAsia="Century Gothic" w:hAnsi="Century Gothic" w:cs="Century Gothic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E9378C" wp14:editId="05158A1E">
                <wp:simplePos x="0" y="0"/>
                <wp:positionH relativeFrom="margin">
                  <wp:align>right</wp:align>
                </wp:positionH>
                <wp:positionV relativeFrom="paragraph">
                  <wp:posOffset>110490</wp:posOffset>
                </wp:positionV>
                <wp:extent cx="2560320" cy="128016"/>
                <wp:effectExtent l="0" t="0" r="0" b="571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1280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12AFE" id="Rectangle 16" o:spid="_x0000_s1026" style="position:absolute;margin-left:150.4pt;margin-top:8.7pt;width:201.6pt;height:10.1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" fillcolor="black [3213]" stroked="f" strokeweight="2pt">
                <w10:wrap anchorx="margin"/>
              </v:rect>
            </w:pict>
          </mc:Fallback>
        </mc:AlternateContent>
      </w:r>
      <w:r w:rsidR="00D67D65">
        <w:rPr>
          <w:rFonts w:ascii="Century Gothic" w:eastAsia="Century Gothic" w:hAnsi="Century Gothic" w:cs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D1D225" wp14:editId="2FDE488C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2537460" cy="129540"/>
                <wp:effectExtent l="0" t="0" r="0" b="38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129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63690" id="Rectangle 7" o:spid="_x0000_s1026" style="position:absolute;margin-left:148.6pt;margin-top:8.6pt;width:199.8pt;height:10.2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" fillcolor="#d8d8d8 [2732]" stroked="f" strokeweight="2pt">
                <w10:wrap anchorx="margin"/>
              </v:rect>
            </w:pict>
          </mc:Fallback>
        </mc:AlternateConten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>HTML</w:t>
      </w:r>
      <w:r w:rsidR="00B8259F"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 </w:t>
      </w:r>
    </w:p>
    <w:p w14:paraId="5D30CA94" w14:textId="77A154B6" w:rsidR="000E4AD1" w:rsidRDefault="00B8259F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Excellent</w:t>
      </w:r>
    </w:p>
    <w:p w14:paraId="33D881CF" w14:textId="3ABBB30A" w:rsidR="000E4AD1" w:rsidRDefault="003A15A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 w:rsidRPr="00D553A8">
        <w:rPr>
          <w:rFonts w:ascii="Century Gothic" w:eastAsia="Century Gothic" w:hAnsi="Century Gothic" w:cs="Century Gothic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A2BBD8" wp14:editId="5ADD62DC">
                <wp:simplePos x="0" y="0"/>
                <wp:positionH relativeFrom="margin">
                  <wp:posOffset>4602480</wp:posOffset>
                </wp:positionH>
                <wp:positionV relativeFrom="paragraph">
                  <wp:posOffset>107950</wp:posOffset>
                </wp:positionV>
                <wp:extent cx="2194560" cy="128016"/>
                <wp:effectExtent l="0" t="0" r="0" b="571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94560" cy="1280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C6DFA" id="Rectangle 17" o:spid="_x0000_s1026" style="position:absolute;margin-left:362.4pt;margin-top:8.5pt;width:172.8pt;height:10.1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" fillcolor="black [3213]" stroked="f" strokeweight="2pt">
                <w10:wrap anchorx="margin"/>
              </v:rect>
            </w:pict>
          </mc:Fallback>
        </mc:AlternateContent>
      </w:r>
      <w:r w:rsidR="00D67D65">
        <w:rPr>
          <w:rFonts w:ascii="Century Gothic" w:eastAsia="Century Gothic" w:hAnsi="Century Gothic" w:cs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544C05" wp14:editId="0312C6F7">
                <wp:simplePos x="0" y="0"/>
                <wp:positionH relativeFrom="margin">
                  <wp:align>right</wp:align>
                </wp:positionH>
                <wp:positionV relativeFrom="paragraph">
                  <wp:posOffset>106680</wp:posOffset>
                </wp:positionV>
                <wp:extent cx="2537460" cy="129540"/>
                <wp:effectExtent l="0" t="0" r="0" b="38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129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E19E4" id="Rectangle 12" o:spid="_x0000_s1026" style="position:absolute;margin-left:148.6pt;margin-top:8.4pt;width:199.8pt;height:10.2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" fillcolor="#d8d8d8 [2732]" stroked="f" strokeweight="2pt">
                <w10:wrap anchorx="margin"/>
              </v:rect>
            </w:pict>
          </mc:Fallback>
        </mc:AlternateConten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>CSS</w:t>
      </w:r>
      <w:r w:rsidR="00B8259F"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 </w:t>
      </w:r>
    </w:p>
    <w:p w14:paraId="13F8A736" w14:textId="3CCEC3F8" w:rsidR="000E4AD1" w:rsidRDefault="003A15A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Intermediate</w:t>
      </w:r>
    </w:p>
    <w:p w14:paraId="45338142" w14:textId="2F378011" w:rsidR="000E4AD1" w:rsidRDefault="003A15A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 w:rsidRPr="00D553A8">
        <w:rPr>
          <w:rFonts w:ascii="Century Gothic" w:eastAsia="Century Gothic" w:hAnsi="Century Gothic" w:cs="Century Gothic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F4FC64" wp14:editId="3BE3F42D">
                <wp:simplePos x="0" y="0"/>
                <wp:positionH relativeFrom="margin">
                  <wp:posOffset>4617720</wp:posOffset>
                </wp:positionH>
                <wp:positionV relativeFrom="paragraph">
                  <wp:posOffset>111125</wp:posOffset>
                </wp:positionV>
                <wp:extent cx="2194560" cy="128016"/>
                <wp:effectExtent l="0" t="0" r="0" b="571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94560" cy="1280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6C54A" id="Rectangle 18" o:spid="_x0000_s1026" style="position:absolute;margin-left:363.6pt;margin-top:8.75pt;width:172.8pt;height:10.1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" fillcolor="black [3213]" stroked="f" strokeweight="2pt">
                <w10:wrap anchorx="margin"/>
              </v:rect>
            </w:pict>
          </mc:Fallback>
        </mc:AlternateContent>
      </w:r>
      <w:r w:rsidR="00D67D65">
        <w:rPr>
          <w:rFonts w:ascii="Century Gothic" w:eastAsia="Century Gothic" w:hAnsi="Century Gothic" w:cs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F318E6" wp14:editId="013FCB6A">
                <wp:simplePos x="0" y="0"/>
                <wp:positionH relativeFrom="margin">
                  <wp:align>right</wp:align>
                </wp:positionH>
                <wp:positionV relativeFrom="paragraph">
                  <wp:posOffset>106045</wp:posOffset>
                </wp:positionV>
                <wp:extent cx="2537460" cy="129540"/>
                <wp:effectExtent l="0" t="0" r="0" b="381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129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B0835" id="Rectangle 13" o:spid="_x0000_s1026" style="position:absolute;margin-left:148.6pt;margin-top:8.35pt;width:199.8pt;height:10.2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" fillcolor="#d8d8d8 [2732]" stroked="f" strokeweight="2pt">
                <w10:wrap anchorx="margin"/>
              </v:rect>
            </w:pict>
          </mc:Fallback>
        </mc:AlternateConten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>JavaScript</w:t>
      </w:r>
      <w:r w:rsidR="00B8259F"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 </w:t>
      </w:r>
    </w:p>
    <w:p w14:paraId="63F2951F" w14:textId="06CA95B2" w:rsidR="000E4AD1" w:rsidRDefault="003A15A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Intermediate</w:t>
      </w:r>
    </w:p>
    <w:p w14:paraId="6C4F9F6D" w14:textId="24DD78E6" w:rsidR="000E4AD1" w:rsidRDefault="003A15A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 w:rsidRPr="00D553A8">
        <w:rPr>
          <w:rFonts w:ascii="Century Gothic" w:eastAsia="Century Gothic" w:hAnsi="Century Gothic" w:cs="Century Gothic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0ABBA6" wp14:editId="793A93AA">
                <wp:simplePos x="0" y="0"/>
                <wp:positionH relativeFrom="margin">
                  <wp:posOffset>4602480</wp:posOffset>
                </wp:positionH>
                <wp:positionV relativeFrom="paragraph">
                  <wp:posOffset>97790</wp:posOffset>
                </wp:positionV>
                <wp:extent cx="2194560" cy="128016"/>
                <wp:effectExtent l="0" t="0" r="0" b="571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280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19B91" id="Rectangle 19" o:spid="_x0000_s1026" style="position:absolute;margin-left:362.4pt;margin-top:7.7pt;width:172.8pt;height:10.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6zmeQIAAF4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" fillcolor="black [3213]" stroked="f" strokeweight="2pt">
                <w10:wrap anchorx="margin"/>
              </v:rect>
            </w:pict>
          </mc:Fallback>
        </mc:AlternateContent>
      </w:r>
      <w:r w:rsidR="00D67D65">
        <w:rPr>
          <w:rFonts w:ascii="Century Gothic" w:eastAsia="Century Gothic" w:hAnsi="Century Gothic" w:cs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E8E939" wp14:editId="64EF8014">
                <wp:simplePos x="0" y="0"/>
                <wp:positionH relativeFrom="margin">
                  <wp:align>right</wp:align>
                </wp:positionH>
                <wp:positionV relativeFrom="paragraph">
                  <wp:posOffset>106045</wp:posOffset>
                </wp:positionV>
                <wp:extent cx="2537460" cy="129540"/>
                <wp:effectExtent l="0" t="0" r="0" b="38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129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18C51" id="Rectangle 14" o:spid="_x0000_s1026" style="position:absolute;margin-left:148.6pt;margin-top:8.35pt;width:199.8pt;height:10.2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" fillcolor="#d8d8d8 [2732]" stroked="f" strokeweight="2pt">
                <w10:wrap anchorx="margin"/>
              </v:rect>
            </w:pict>
          </mc:Fallback>
        </mc:AlternateConten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>Python</w:t>
      </w:r>
      <w:r w:rsidR="00B8259F"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 </w:t>
      </w:r>
    </w:p>
    <w:p w14:paraId="45A3F848" w14:textId="1AB795E2" w:rsidR="000E4AD1" w:rsidRDefault="003A15A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Intermediate</w:t>
      </w:r>
    </w:p>
    <w:tbl>
      <w:tblPr>
        <w:tblStyle w:val="documentheading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E4AD1" w14:paraId="3891BA28" w14:textId="77777777">
        <w:tc>
          <w:tcPr>
            <w:tcW w:w="0" w:type="auto"/>
            <w:tcMar>
              <w:top w:w="405" w:type="dxa"/>
              <w:left w:w="5" w:type="dxa"/>
              <w:bottom w:w="105" w:type="dxa"/>
              <w:right w:w="5" w:type="dxa"/>
            </w:tcMar>
            <w:vAlign w:val="bottom"/>
            <w:hideMark/>
          </w:tcPr>
          <w:p w14:paraId="72D594A7" w14:textId="77777777" w:rsidR="003A15A0" w:rsidRDefault="003A15A0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</w:p>
          <w:p w14:paraId="614D7961" w14:textId="77777777" w:rsidR="003A15A0" w:rsidRDefault="003A15A0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</w:rPr>
            </w:pPr>
          </w:p>
          <w:p w14:paraId="3E78BA59" w14:textId="06B4CDF2" w:rsidR="000E4AD1" w:rsidRDefault="00E62995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lastRenderedPageBreak/>
              <w:t>Professional Exposure</w:t>
            </w:r>
          </w:p>
        </w:tc>
      </w:tr>
    </w:tbl>
    <w:p w14:paraId="499F517E" w14:textId="77777777" w:rsidR="000E4AD1" w:rsidRDefault="000E4AD1">
      <w:pPr>
        <w:rPr>
          <w:vanish/>
        </w:rPr>
      </w:pPr>
    </w:p>
    <w:p w14:paraId="6A9FBF70" w14:textId="77777777" w:rsidR="000E4AD1" w:rsidRDefault="000E4AD1"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10"/>
        <w:gridCol w:w="9570"/>
      </w:tblGrid>
      <w:tr w:rsidR="000E4AD1" w14:paraId="7EB3CA14" w14:textId="77777777">
        <w:tc>
          <w:tcPr>
            <w:tcW w:w="1710" w:type="dxa"/>
            <w:noWrap/>
            <w:tcMar>
              <w:top w:w="200" w:type="dxa"/>
              <w:left w:w="5" w:type="dxa"/>
              <w:bottom w:w="5" w:type="dxa"/>
              <w:right w:w="105" w:type="dxa"/>
            </w:tcMar>
            <w:hideMark/>
          </w:tcPr>
          <w:p w14:paraId="0D802646" w14:textId="1D6E9504" w:rsidR="000E4AD1" w:rsidRDefault="00B8259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</w:t>
            </w:r>
            <w:r w:rsidR="003A15A0">
              <w:rPr>
                <w:rStyle w:val="span"/>
                <w:rFonts w:ascii="Century Gothic" w:eastAsia="Century Gothic" w:hAnsi="Century Gothic" w:cs="Century Gothic"/>
              </w:rPr>
              <w:t>22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– 20</w:t>
            </w:r>
            <w:r w:rsidR="003A15A0">
              <w:rPr>
                <w:rStyle w:val="span"/>
                <w:rFonts w:ascii="Century Gothic" w:eastAsia="Century Gothic" w:hAnsi="Century Gothic" w:cs="Century Gothic"/>
              </w:rPr>
              <w:t>22</w:t>
            </w:r>
          </w:p>
        </w:tc>
        <w:tc>
          <w:tcPr>
            <w:tcW w:w="9570" w:type="dxa"/>
            <w:noWrap/>
            <w:tcMar>
              <w:top w:w="200" w:type="dxa"/>
              <w:left w:w="5" w:type="dxa"/>
              <w:bottom w:w="5" w:type="dxa"/>
              <w:right w:w="5" w:type="dxa"/>
            </w:tcMar>
            <w:hideMark/>
          </w:tcPr>
          <w:p w14:paraId="08490534" w14:textId="77777777" w:rsidR="000E4AD1" w:rsidRDefault="00E62995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Project 1</w:t>
            </w:r>
          </w:p>
          <w:p w14:paraId="74595116" w14:textId="589F9845" w:rsidR="000E4AD1" w:rsidRDefault="003A15A0">
            <w:pPr>
              <w:pStyle w:val="documentmb5Paragraph"/>
              <w:spacing w:line="34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Self</w:t>
            </w:r>
          </w:p>
          <w:p w14:paraId="250A62DB" w14:textId="69F65116" w:rsidR="000E4AD1" w:rsidRDefault="003A15A0" w:rsidP="003A15A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Face Recognition </w:t>
            </w:r>
            <w:r w:rsidR="0010341D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Attendance</w:t>
            </w:r>
          </w:p>
          <w:p w14:paraId="4B630CDD" w14:textId="698690ED" w:rsidR="003A15A0" w:rsidRDefault="003A15A0" w:rsidP="003A15A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Link : </w:t>
            </w:r>
            <w:hyperlink r:id="rId12" w:history="1">
              <w:r w:rsidRPr="006D14FC">
                <w:rPr>
                  <w:rStyle w:val="Hyperlink"/>
                  <w:rFonts w:ascii="Century Gothic" w:eastAsia="Century Gothic" w:hAnsi="Century Gothic" w:cs="Century Gothic"/>
                  <w:sz w:val="22"/>
                  <w:szCs w:val="22"/>
                </w:rPr>
                <w:t>https://github.com/BhupendraRathore5203/My-Personal-Projects/tree/main/FaceRecognition%20Attendence%20(python)</w:t>
              </w:r>
            </w:hyperlink>
          </w:p>
          <w:p w14:paraId="7DA6AFD0" w14:textId="2EDC101E" w:rsidR="003A15A0" w:rsidRPr="003A15A0" w:rsidRDefault="003A15A0" w:rsidP="003A15A0">
            <w:pPr>
              <w:pStyle w:val="documentulli"/>
              <w:spacing w:line="340" w:lineRule="atLeast"/>
              <w:ind w:left="320"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525C51BB" w14:textId="77777777" w:rsidR="000E4AD1" w:rsidRDefault="000E4AD1"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10"/>
        <w:gridCol w:w="9570"/>
      </w:tblGrid>
      <w:tr w:rsidR="000E4AD1" w14:paraId="5AC2AF6F" w14:textId="77777777">
        <w:tc>
          <w:tcPr>
            <w:tcW w:w="1710" w:type="dxa"/>
            <w:noWrap/>
            <w:tcMar>
              <w:top w:w="200" w:type="dxa"/>
              <w:left w:w="5" w:type="dxa"/>
              <w:bottom w:w="5" w:type="dxa"/>
              <w:right w:w="105" w:type="dxa"/>
            </w:tcMar>
            <w:hideMark/>
          </w:tcPr>
          <w:p w14:paraId="3AB86580" w14:textId="6DA91831" w:rsidR="000E4AD1" w:rsidRDefault="00B8259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</w:t>
            </w:r>
            <w:r w:rsidR="003A15A0">
              <w:rPr>
                <w:rStyle w:val="span"/>
                <w:rFonts w:ascii="Century Gothic" w:eastAsia="Century Gothic" w:hAnsi="Century Gothic" w:cs="Century Gothic"/>
              </w:rPr>
              <w:t>22</w:t>
            </w:r>
            <w:r>
              <w:rPr>
                <w:rStyle w:val="span"/>
                <w:rFonts w:ascii="Century Gothic" w:eastAsia="Century Gothic" w:hAnsi="Century Gothic" w:cs="Century Gothic"/>
              </w:rPr>
              <w:t>-</w:t>
            </w:r>
            <w:r w:rsidR="003A15A0">
              <w:rPr>
                <w:rStyle w:val="span"/>
                <w:rFonts w:ascii="Century Gothic" w:eastAsia="Century Gothic" w:hAnsi="Century Gothic" w:cs="Century Gothic"/>
              </w:rPr>
              <w:t>2022</w:t>
            </w:r>
          </w:p>
        </w:tc>
        <w:tc>
          <w:tcPr>
            <w:tcW w:w="9570" w:type="dxa"/>
            <w:noWrap/>
            <w:tcMar>
              <w:top w:w="200" w:type="dxa"/>
              <w:left w:w="5" w:type="dxa"/>
              <w:bottom w:w="5" w:type="dxa"/>
              <w:right w:w="5" w:type="dxa"/>
            </w:tcMar>
            <w:hideMark/>
          </w:tcPr>
          <w:p w14:paraId="4F1AAEEC" w14:textId="77777777" w:rsidR="000E4AD1" w:rsidRDefault="00E62995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Project 2</w:t>
            </w:r>
          </w:p>
          <w:p w14:paraId="4DB58241" w14:textId="60064617" w:rsidR="000E4AD1" w:rsidRDefault="003A15A0">
            <w:pPr>
              <w:pStyle w:val="documentmb5Paragraph"/>
              <w:spacing w:line="34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</w:rPr>
              <w:t>Self</w:t>
            </w:r>
          </w:p>
          <w:p w14:paraId="4752CE61" w14:textId="71793AEC" w:rsidR="000E4AD1" w:rsidRDefault="00041972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Computer Vision </w:t>
            </w:r>
            <w:r w:rsidR="003A15A0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Keyboard</w:t>
            </w:r>
          </w:p>
          <w:p w14:paraId="18CC814B" w14:textId="51808DF3" w:rsidR="000E4AD1" w:rsidRDefault="00041972" w:rsidP="00B8259F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L</w:t>
            </w:r>
            <w:r w:rsidR="003A15A0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ink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: </w:t>
            </w:r>
            <w:hyperlink r:id="rId13" w:history="1">
              <w:r w:rsidRPr="006D14FC">
                <w:rPr>
                  <w:rStyle w:val="Hyperlink"/>
                  <w:rFonts w:ascii="Century Gothic" w:eastAsia="Century Gothic" w:hAnsi="Century Gothic" w:cs="Century Gothic"/>
                  <w:sz w:val="22"/>
                  <w:szCs w:val="22"/>
                </w:rPr>
                <w:t>https//gthub.com/BhupendraRathore5203/My-Personal-Projects/blob/main/Computer%20Vision%20Keyboard.py</w:t>
              </w:r>
            </w:hyperlink>
          </w:p>
          <w:p w14:paraId="09BF9306" w14:textId="77777777" w:rsidR="00041972" w:rsidRDefault="00041972" w:rsidP="00041972">
            <w:pPr>
              <w:pStyle w:val="documentulli"/>
              <w:spacing w:line="340" w:lineRule="atLeast"/>
              <w:ind w:left="320"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3BB775F1" w14:textId="77777777" w:rsidR="0010341D" w:rsidRDefault="0010341D" w:rsidP="00041972">
            <w:pPr>
              <w:pStyle w:val="documentulli"/>
              <w:spacing w:line="340" w:lineRule="atLeast"/>
              <w:ind w:left="320"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1E536086" w14:textId="77777777" w:rsidR="0010341D" w:rsidRDefault="0010341D" w:rsidP="00041972">
            <w:pPr>
              <w:pStyle w:val="documentulli"/>
              <w:spacing w:line="340" w:lineRule="atLeast"/>
              <w:ind w:left="320"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144A65E8" w14:textId="04587B58" w:rsidR="0010341D" w:rsidRDefault="0010341D" w:rsidP="00041972">
            <w:pPr>
              <w:pStyle w:val="documentulli"/>
              <w:spacing w:line="340" w:lineRule="atLeast"/>
              <w:ind w:left="320"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More Projects Link: </w:t>
            </w:r>
            <w:hyperlink r:id="rId14" w:history="1">
              <w:r w:rsidRPr="006D14FC">
                <w:rPr>
                  <w:rStyle w:val="Hyperlink"/>
                  <w:rFonts w:ascii="Century Gothic" w:eastAsia="Century Gothic" w:hAnsi="Century Gothic" w:cs="Century Gothic"/>
                  <w:sz w:val="22"/>
                  <w:szCs w:val="22"/>
                </w:rPr>
                <w:t>https://github.com/BhupendraRathore5203/My-Personal-Projects</w:t>
              </w:r>
            </w:hyperlink>
          </w:p>
          <w:p w14:paraId="4EC4461D" w14:textId="3B8FBCCA" w:rsidR="0010341D" w:rsidRPr="00B8259F" w:rsidRDefault="0010341D" w:rsidP="00041972">
            <w:pPr>
              <w:pStyle w:val="documentulli"/>
              <w:spacing w:line="340" w:lineRule="atLeast"/>
              <w:ind w:left="320"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79D11A8D" w14:textId="77777777" w:rsidR="000E4AD1" w:rsidRDefault="000E4AD1"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10"/>
        <w:gridCol w:w="9570"/>
      </w:tblGrid>
      <w:tr w:rsidR="000E4AD1" w14:paraId="41BE9E46" w14:textId="77777777" w:rsidTr="0010341D">
        <w:tc>
          <w:tcPr>
            <w:tcW w:w="1710" w:type="dxa"/>
            <w:noWrap/>
            <w:tcMar>
              <w:top w:w="200" w:type="dxa"/>
              <w:left w:w="5" w:type="dxa"/>
              <w:bottom w:w="5" w:type="dxa"/>
              <w:right w:w="105" w:type="dxa"/>
            </w:tcMar>
          </w:tcPr>
          <w:p w14:paraId="65F47C45" w14:textId="6D087B29" w:rsidR="000E4AD1" w:rsidRDefault="000E4AD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</w:p>
        </w:tc>
        <w:tc>
          <w:tcPr>
            <w:tcW w:w="9570" w:type="dxa"/>
            <w:noWrap/>
            <w:tcMar>
              <w:top w:w="200" w:type="dxa"/>
              <w:left w:w="5" w:type="dxa"/>
              <w:bottom w:w="5" w:type="dxa"/>
              <w:right w:w="5" w:type="dxa"/>
            </w:tcMar>
          </w:tcPr>
          <w:p w14:paraId="44851D37" w14:textId="77777777" w:rsidR="000E4AD1" w:rsidRDefault="000E4AD1">
            <w:pPr>
              <w:pStyle w:val="p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48CAAE5C" w14:textId="77777777" w:rsidR="000E4AD1" w:rsidRDefault="000E4AD1">
      <w:pPr>
        <w:rPr>
          <w:vanish/>
        </w:rPr>
      </w:pPr>
    </w:p>
    <w:p w14:paraId="228FCB7A" w14:textId="77777777" w:rsidR="000E4AD1" w:rsidRDefault="000E4AD1">
      <w:pPr>
        <w:rPr>
          <w:vanish/>
        </w:rPr>
      </w:pPr>
    </w:p>
    <w:tbl>
      <w:tblPr>
        <w:tblStyle w:val="documentheading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E4AD1" w14:paraId="518D7D99" w14:textId="77777777">
        <w:tc>
          <w:tcPr>
            <w:tcW w:w="0" w:type="auto"/>
            <w:tcMar>
              <w:top w:w="405" w:type="dxa"/>
              <w:left w:w="5" w:type="dxa"/>
              <w:bottom w:w="105" w:type="dxa"/>
              <w:right w:w="5" w:type="dxa"/>
            </w:tcMar>
            <w:vAlign w:val="bottom"/>
            <w:hideMark/>
          </w:tcPr>
          <w:p w14:paraId="017DC8D0" w14:textId="77777777" w:rsidR="000E4AD1" w:rsidRDefault="00B8259F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Education</w:t>
            </w:r>
          </w:p>
        </w:tc>
      </w:tr>
    </w:tbl>
    <w:p w14:paraId="3C182C9A" w14:textId="77777777" w:rsidR="000E4AD1" w:rsidRDefault="000E4AD1"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10"/>
        <w:gridCol w:w="9570"/>
      </w:tblGrid>
      <w:tr w:rsidR="000E4AD1" w14:paraId="299F379A" w14:textId="77777777">
        <w:tc>
          <w:tcPr>
            <w:tcW w:w="1710" w:type="dxa"/>
            <w:noWrap/>
            <w:tcMar>
              <w:top w:w="0" w:type="dxa"/>
              <w:left w:w="5" w:type="dxa"/>
              <w:bottom w:w="5" w:type="dxa"/>
              <w:right w:w="105" w:type="dxa"/>
            </w:tcMar>
            <w:hideMark/>
          </w:tcPr>
          <w:p w14:paraId="0673E2F8" w14:textId="11DAC4DD" w:rsidR="000E4AD1" w:rsidRDefault="00B8259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2020</w:t>
            </w:r>
            <w:r w:rsidR="0010341D">
              <w:rPr>
                <w:rStyle w:val="span"/>
                <w:rFonts w:ascii="Century Gothic" w:eastAsia="Century Gothic" w:hAnsi="Century Gothic" w:cs="Century Gothic"/>
              </w:rPr>
              <w:t>-Current</w:t>
            </w:r>
          </w:p>
        </w:tc>
        <w:tc>
          <w:tcPr>
            <w:tcW w:w="9570" w:type="dxa"/>
            <w:noWrap/>
            <w:tcMar>
              <w:top w:w="0" w:type="dxa"/>
              <w:left w:w="5" w:type="dxa"/>
              <w:bottom w:w="5" w:type="dxa"/>
              <w:right w:w="5" w:type="dxa"/>
            </w:tcMar>
            <w:hideMark/>
          </w:tcPr>
          <w:p w14:paraId="26D70176" w14:textId="25460A1F" w:rsidR="000E4AD1" w:rsidRDefault="00A76963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Bachelor In Technology</w:t>
            </w:r>
            <w:r w:rsidR="00B8259F">
              <w:rPr>
                <w:rStyle w:val="spandegree"/>
                <w:rFonts w:ascii="Century Gothic" w:eastAsia="Century Gothic" w:hAnsi="Century Gothic" w:cs="Century Gothic"/>
              </w:rPr>
              <w:t xml:space="preserve"> </w:t>
            </w:r>
          </w:p>
          <w:p w14:paraId="22797C38" w14:textId="67F36993" w:rsidR="00B8259F" w:rsidRPr="00B8259F" w:rsidRDefault="0010341D" w:rsidP="0010341D">
            <w:pPr>
              <w:pStyle w:val="documentmb5Paragraph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</w:rPr>
              <w:t>Vivekananda Global University</w:t>
            </w:r>
          </w:p>
        </w:tc>
      </w:tr>
    </w:tbl>
    <w:p w14:paraId="5C24DED1" w14:textId="77777777" w:rsidR="000E4AD1" w:rsidRDefault="000E4AD1"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10"/>
        <w:gridCol w:w="9570"/>
      </w:tblGrid>
      <w:tr w:rsidR="000E4AD1" w14:paraId="6328761F" w14:textId="77777777">
        <w:tc>
          <w:tcPr>
            <w:tcW w:w="1710" w:type="dxa"/>
            <w:noWrap/>
            <w:tcMar>
              <w:top w:w="200" w:type="dxa"/>
              <w:left w:w="5" w:type="dxa"/>
              <w:bottom w:w="5" w:type="dxa"/>
              <w:right w:w="105" w:type="dxa"/>
            </w:tcMar>
            <w:hideMark/>
          </w:tcPr>
          <w:p w14:paraId="0D84E9E5" w14:textId="77777777" w:rsidR="000E4AD1" w:rsidRDefault="000E4AD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</w:p>
        </w:tc>
        <w:tc>
          <w:tcPr>
            <w:tcW w:w="9570" w:type="dxa"/>
            <w:noWrap/>
            <w:tcMar>
              <w:top w:w="200" w:type="dxa"/>
              <w:left w:w="5" w:type="dxa"/>
              <w:bottom w:w="5" w:type="dxa"/>
              <w:right w:w="5" w:type="dxa"/>
            </w:tcMar>
            <w:hideMark/>
          </w:tcPr>
          <w:p w14:paraId="3F0DB43B" w14:textId="0EB90D5F" w:rsidR="000E4AD1" w:rsidRDefault="00B8259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12th: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Science</w:t>
            </w:r>
          </w:p>
          <w:p w14:paraId="0BC82490" w14:textId="1E7F9216" w:rsidR="000E4AD1" w:rsidRDefault="0010341D">
            <w:pPr>
              <w:pStyle w:val="documentmb5Paragraph"/>
              <w:spacing w:line="34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</w:rPr>
              <w:t>Tagore Public School Vaishali Nagar, Jaipur</w:t>
            </w:r>
          </w:p>
          <w:p w14:paraId="182F55B9" w14:textId="23975389" w:rsidR="000E4AD1" w:rsidRDefault="0010341D">
            <w:pPr>
              <w:pStyle w:val="documentulli"/>
              <w:numPr>
                <w:ilvl w:val="0"/>
                <w:numId w:val="9"/>
              </w:numPr>
              <w:spacing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63%</w:t>
            </w:r>
          </w:p>
          <w:p w14:paraId="6AF85087" w14:textId="7EF15E2A" w:rsidR="000E4AD1" w:rsidRDefault="0010341D">
            <w:pPr>
              <w:pStyle w:val="documentulli"/>
              <w:numPr>
                <w:ilvl w:val="0"/>
                <w:numId w:val="9"/>
              </w:numPr>
              <w:spacing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Chemistry</w:t>
            </w:r>
          </w:p>
          <w:p w14:paraId="53363F55" w14:textId="0EC541A2" w:rsidR="00B8259F" w:rsidRDefault="0010341D">
            <w:pPr>
              <w:pStyle w:val="documentulli"/>
              <w:numPr>
                <w:ilvl w:val="0"/>
                <w:numId w:val="9"/>
              </w:numPr>
              <w:spacing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Qualified for Math Olympiad</w:t>
            </w:r>
          </w:p>
        </w:tc>
      </w:tr>
    </w:tbl>
    <w:p w14:paraId="22485FBA" w14:textId="77777777" w:rsidR="000E4AD1" w:rsidRDefault="000E4AD1">
      <w:pPr>
        <w:rPr>
          <w:vanish/>
        </w:rPr>
      </w:pPr>
    </w:p>
    <w:tbl>
      <w:tblPr>
        <w:tblStyle w:val="documentdivparagraph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710"/>
        <w:gridCol w:w="9570"/>
      </w:tblGrid>
      <w:tr w:rsidR="000E4AD1" w14:paraId="3AE744EF" w14:textId="77777777">
        <w:tc>
          <w:tcPr>
            <w:tcW w:w="1710" w:type="dxa"/>
            <w:noWrap/>
            <w:tcMar>
              <w:top w:w="200" w:type="dxa"/>
              <w:left w:w="5" w:type="dxa"/>
              <w:bottom w:w="5" w:type="dxa"/>
              <w:right w:w="105" w:type="dxa"/>
            </w:tcMar>
            <w:hideMark/>
          </w:tcPr>
          <w:p w14:paraId="4D8D1B97" w14:textId="77777777" w:rsidR="000E4AD1" w:rsidRDefault="000E4AD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</w:p>
        </w:tc>
        <w:tc>
          <w:tcPr>
            <w:tcW w:w="9570" w:type="dxa"/>
            <w:noWrap/>
            <w:tcMar>
              <w:top w:w="200" w:type="dxa"/>
              <w:left w:w="5" w:type="dxa"/>
              <w:bottom w:w="5" w:type="dxa"/>
              <w:right w:w="5" w:type="dxa"/>
            </w:tcMar>
            <w:hideMark/>
          </w:tcPr>
          <w:p w14:paraId="39685276" w14:textId="77777777" w:rsidR="000E4AD1" w:rsidRDefault="00B8259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10th: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 xml:space="preserve">Science </w:t>
            </w:r>
          </w:p>
          <w:p w14:paraId="72305434" w14:textId="30A1B49B" w:rsidR="000E4AD1" w:rsidRDefault="0010341D">
            <w:pPr>
              <w:pStyle w:val="documentmb5Paragraph"/>
              <w:spacing w:line="34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singlecolumnCharacter"/>
                <w:rFonts w:ascii="Century Gothic" w:eastAsia="Century Gothic" w:hAnsi="Century Gothic" w:cs="Century Gothic"/>
                <w:sz w:val="22"/>
                <w:szCs w:val="22"/>
              </w:rPr>
              <w:t>Army Public School, Jaipur</w:t>
            </w:r>
          </w:p>
          <w:p w14:paraId="75421A31" w14:textId="77777777" w:rsidR="0010341D" w:rsidRDefault="0010341D" w:rsidP="00DB0619">
            <w:pPr>
              <w:pStyle w:val="documentulli"/>
              <w:numPr>
                <w:ilvl w:val="0"/>
                <w:numId w:val="10"/>
              </w:numPr>
              <w:spacing w:line="340" w:lineRule="atLeast"/>
              <w:ind w:left="320" w:right="200" w:hanging="20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7</w:t>
            </w:r>
            <w:r w:rsidR="00DB0619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2%</w:t>
            </w:r>
          </w:p>
          <w:p w14:paraId="38DEAE07" w14:textId="77777777" w:rsidR="00DB0619" w:rsidRDefault="00DB0619" w:rsidP="00DB0619">
            <w:pPr>
              <w:pStyle w:val="documentulli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5CF22048" w14:textId="77777777" w:rsidR="00DB0619" w:rsidRDefault="00DB0619" w:rsidP="00DB0619">
            <w:pPr>
              <w:pStyle w:val="documentulli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15314BB6" w14:textId="77777777" w:rsidR="00DB0619" w:rsidRDefault="00DB0619" w:rsidP="00DB0619">
            <w:pPr>
              <w:pStyle w:val="documentulli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066063F4" w14:textId="4FCD61E4" w:rsidR="00DB0619" w:rsidRPr="00DB0619" w:rsidRDefault="00DB0619" w:rsidP="00DB0619">
            <w:pPr>
              <w:pStyle w:val="documentulli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554C4EA1" w14:textId="77777777" w:rsidR="000E4AD1" w:rsidRDefault="000E4AD1">
      <w:pPr>
        <w:rPr>
          <w:vanish/>
        </w:rPr>
      </w:pPr>
    </w:p>
    <w:tbl>
      <w:tblPr>
        <w:tblStyle w:val="documentheading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E4AD1" w14:paraId="74A7DDBF" w14:textId="77777777">
        <w:tc>
          <w:tcPr>
            <w:tcW w:w="0" w:type="auto"/>
            <w:tcMar>
              <w:top w:w="405" w:type="dxa"/>
              <w:left w:w="5" w:type="dxa"/>
              <w:bottom w:w="105" w:type="dxa"/>
              <w:right w:w="5" w:type="dxa"/>
            </w:tcMar>
            <w:vAlign w:val="bottom"/>
            <w:hideMark/>
          </w:tcPr>
          <w:p w14:paraId="6B714D1A" w14:textId="42F05DD3" w:rsidR="000E4AD1" w:rsidRDefault="00B8259F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lastRenderedPageBreak/>
              <w:t>Languages</w:t>
            </w:r>
          </w:p>
        </w:tc>
      </w:tr>
    </w:tbl>
    <w:p w14:paraId="66F2D99A" w14:textId="683327B7" w:rsidR="000E4AD1" w:rsidRDefault="0010341D" w:rsidP="00DB0619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5B3459" wp14:editId="65F19690">
                <wp:simplePos x="0" y="0"/>
                <wp:positionH relativeFrom="margin">
                  <wp:posOffset>4693920</wp:posOffset>
                </wp:positionH>
                <wp:positionV relativeFrom="paragraph">
                  <wp:posOffset>99695</wp:posOffset>
                </wp:positionV>
                <wp:extent cx="2103120" cy="129540"/>
                <wp:effectExtent l="0" t="0" r="0" b="381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29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F6E9C" id="Rectangle 21" o:spid="_x0000_s1026" style="position:absolute;margin-left:369.6pt;margin-top:7.85pt;width:165.6pt;height:10.2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" fillcolor="black [3213]" stroked="f" strokeweight="2pt">
                <w10:wrap anchorx="margin"/>
              </v:rect>
            </w:pict>
          </mc:Fallback>
        </mc:AlternateContent>
      </w:r>
      <w:r w:rsidRPr="0010341D">
        <w:rPr>
          <w:rFonts w:ascii="Century Gothic" w:eastAsia="Century Gothic" w:hAnsi="Century Gothic" w:cs="Century Gothic"/>
          <w:b/>
          <w:bCs/>
          <w:noProof/>
          <w:color w:val="A6A6A6" w:themeColor="background1" w:themeShade="A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10C924" wp14:editId="2446A0C4">
                <wp:simplePos x="0" y="0"/>
                <wp:positionH relativeFrom="margin">
                  <wp:align>right</wp:align>
                </wp:positionH>
                <wp:positionV relativeFrom="paragraph">
                  <wp:posOffset>100965</wp:posOffset>
                </wp:positionV>
                <wp:extent cx="2468880" cy="127635"/>
                <wp:effectExtent l="0" t="0" r="7620" b="571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276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5457D" id="Rectangle 20" o:spid="_x0000_s1026" style="position:absolute;margin-left:143.2pt;margin-top:7.95pt;width:194.4pt;height:10.0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" fillcolor="#d8d8d8 [2732]" stroked="f" strokeweight="2pt">
                <w10:wrap anchorx="margin"/>
              </v:rect>
            </w:pict>
          </mc:Fallback>
        </mc:AlternateContent>
      </w:r>
      <w:r w:rsidR="00B8259F"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English</w:t>
      </w:r>
      <w:r w:rsidR="00B8259F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B8259F"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 </w:t>
      </w:r>
    </w:p>
    <w:p w14:paraId="7671C6EE" w14:textId="77777777" w:rsidR="00DB0619" w:rsidRDefault="00A76963" w:rsidP="00DB0619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Fluent</w:t>
      </w:r>
    </w:p>
    <w:p w14:paraId="04137D86" w14:textId="493F63E3" w:rsidR="00DB0619" w:rsidRDefault="00DB0619" w:rsidP="00DB0619">
      <w:pPr>
        <w:pStyle w:val="documenttxtRight"/>
        <w:pBdr>
          <w:right w:val="none" w:sz="0" w:space="3" w:color="auto"/>
        </w:pBdr>
        <w:ind w:left="1080" w:right="60" w:firstLine="720"/>
        <w:jc w:val="lef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1AD329" wp14:editId="729F38D7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468880" cy="129540"/>
                <wp:effectExtent l="0" t="0" r="7620" b="381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29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76DD2" id="Rectangle 22" o:spid="_x0000_s1026" style="position:absolute;margin-left:143.2pt;margin-top:.7pt;width:194.4pt;height:10.2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" fillcolor="#d8d8d8 [2732]" stroked="f" strokeweight="2pt">
                <w10:wrap anchorx="margin"/>
              </v:rect>
            </w:pict>
          </mc:Fallback>
        </mc:AlternateContent>
      </w:r>
      <w:r w:rsidR="00A76963" w:rsidRPr="0010341D">
        <w:rPr>
          <w:rFonts w:ascii="Century Gothic" w:eastAsia="Century Gothic" w:hAnsi="Century Gothic" w:cs="Century Gothic"/>
          <w:b/>
          <w:bCs/>
          <w:noProof/>
          <w:color w:val="A6A6A6" w:themeColor="background1" w:themeShade="A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7B5E70" wp14:editId="7E9C91DD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468880" cy="127635"/>
                <wp:effectExtent l="0" t="0" r="7620" b="571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276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501EF" id="Rectangle 23" o:spid="_x0000_s1026" style="position:absolute;margin-left:143.2pt;margin-top:.7pt;width:194.4pt;height:10.0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" fillcolor="black [3213]" stroked="f" strokeweight="2pt">
                <w10:wrap anchorx="margin"/>
              </v:rect>
            </w:pict>
          </mc:Fallback>
        </mc:AlternateContent>
      </w:r>
      <w:r w:rsidR="00B8259F"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Hindi</w:t>
      </w:r>
      <w:r w:rsidR="00B8259F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B8259F"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 </w:t>
      </w:r>
    </w:p>
    <w:p w14:paraId="736ABEE0" w14:textId="48E77CAC" w:rsidR="000E4AD1" w:rsidRDefault="00687C95" w:rsidP="00741783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Excellent</w:t>
      </w:r>
    </w:p>
    <w:tbl>
      <w:tblPr>
        <w:tblStyle w:val="documentheading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E4AD1" w14:paraId="12F9827B" w14:textId="77777777">
        <w:tc>
          <w:tcPr>
            <w:tcW w:w="0" w:type="auto"/>
            <w:tcMar>
              <w:top w:w="405" w:type="dxa"/>
              <w:left w:w="5" w:type="dxa"/>
              <w:bottom w:w="105" w:type="dxa"/>
              <w:right w:w="5" w:type="dxa"/>
            </w:tcMar>
            <w:vAlign w:val="bottom"/>
            <w:hideMark/>
          </w:tcPr>
          <w:p w14:paraId="3CD62C5A" w14:textId="77777777" w:rsidR="00A76963" w:rsidRDefault="0066290C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Beyond Curriculum</w:t>
            </w:r>
          </w:p>
          <w:p w14:paraId="7E7D815C" w14:textId="77777777" w:rsidR="00A76963" w:rsidRDefault="00A76963">
            <w:pPr>
              <w:pStyle w:val="documentsectiontitle"/>
              <w:rPr>
                <w:rStyle w:val="documentsectiontitleCell"/>
                <w:rFonts w:eastAsia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ab/>
            </w:r>
            <w:r>
              <w:rPr>
                <w:rStyle w:val="documentsectiontitleCell"/>
                <w:rFonts w:eastAsia="Century Gothic"/>
                <w:b/>
                <w:bCs/>
              </w:rPr>
              <w:tab/>
            </w:r>
            <w:r>
              <w:rPr>
                <w:rStyle w:val="documentsectiontitleCell"/>
                <w:rFonts w:eastAsia="Century Gothic"/>
                <w:b/>
                <w:bCs/>
              </w:rPr>
              <w:tab/>
            </w:r>
          </w:p>
          <w:p w14:paraId="61299301" w14:textId="15D0C66D" w:rsidR="000E4AD1" w:rsidRDefault="00A76963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eastAsia="Century Gothic"/>
                <w:b/>
                <w:bCs/>
              </w:rPr>
              <w:tab/>
            </w:r>
            <w:r>
              <w:rPr>
                <w:rStyle w:val="documentsectiontitleCell"/>
                <w:rFonts w:eastAsia="Century Gothic"/>
                <w:b/>
                <w:bCs/>
              </w:rPr>
              <w:tab/>
            </w:r>
            <w:r>
              <w:rPr>
                <w:rStyle w:val="documentsectiontitleCell"/>
                <w:rFonts w:eastAsia="Century Gothic"/>
                <w:b/>
                <w:bCs/>
              </w:rPr>
              <w:tab/>
            </w:r>
            <w:r>
              <w:rPr>
                <w:rStyle w:val="documentparentContainer"/>
                <w:rFonts w:ascii="Century Gothic" w:eastAsia="Century Gothic" w:hAnsi="Century Gothic" w:cs="Century Gothic"/>
                <w:sz w:val="22"/>
                <w:szCs w:val="22"/>
              </w:rPr>
              <w:t xml:space="preserve">Sports: </w:t>
            </w:r>
            <w:r w:rsidR="0066290C"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 xml:space="preserve"> </w:t>
            </w:r>
          </w:p>
        </w:tc>
      </w:tr>
    </w:tbl>
    <w:p w14:paraId="090F587E" w14:textId="423EAAE4" w:rsidR="000E4AD1" w:rsidRDefault="00A76963" w:rsidP="00A76963">
      <w:pPr>
        <w:pStyle w:val="p"/>
        <w:numPr>
          <w:ilvl w:val="0"/>
          <w:numId w:val="13"/>
        </w:numPr>
        <w:spacing w:before="100"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Participated in CBSE Clusters twice(Football)</w:t>
      </w:r>
      <w:r w:rsidR="00E31296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.</w:t>
      </w:r>
    </w:p>
    <w:p w14:paraId="6496B48D" w14:textId="6538771E" w:rsidR="00A76963" w:rsidRDefault="00A76963" w:rsidP="00A76963">
      <w:pPr>
        <w:pStyle w:val="p"/>
        <w:numPr>
          <w:ilvl w:val="0"/>
          <w:numId w:val="13"/>
        </w:numPr>
        <w:spacing w:before="100"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Participated in CBSE Clusters(Basketball)</w:t>
      </w:r>
      <w:r w:rsidR="00E31296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.</w:t>
      </w:r>
    </w:p>
    <w:p w14:paraId="3F85E684" w14:textId="6FBD54AC" w:rsidR="00A76963" w:rsidRDefault="00A76963" w:rsidP="00A76963">
      <w:pPr>
        <w:pStyle w:val="p"/>
        <w:numPr>
          <w:ilvl w:val="0"/>
          <w:numId w:val="13"/>
        </w:numPr>
        <w:spacing w:before="100"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Silver Medal in Pie Olympics By Rajasthan </w:t>
      </w:r>
      <w:r w:rsidR="00E31296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Patrika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(Football)</w:t>
      </w:r>
      <w:r w:rsidR="00E31296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.</w:t>
      </w:r>
    </w:p>
    <w:p w14:paraId="33ABDDE1" w14:textId="3C372B3B" w:rsidR="00A76963" w:rsidRDefault="00A76963">
      <w:pPr>
        <w:pStyle w:val="p"/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ab/>
      </w:r>
    </w:p>
    <w:p w14:paraId="2CC288E8" w14:textId="1C5B49B3" w:rsidR="000E4AD1" w:rsidRDefault="00A76963" w:rsidP="00A76963">
      <w:pPr>
        <w:pStyle w:val="p"/>
        <w:spacing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  </w:t>
      </w:r>
      <w:r w:rsidR="0066290C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Creative &amp; communication</w:t>
      </w:r>
      <w:r w:rsidR="00B8259F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: </w:t>
      </w:r>
    </w:p>
    <w:p w14:paraId="165FF645" w14:textId="184E4AEB" w:rsidR="00E31296" w:rsidRDefault="00E31296" w:rsidP="00E31296">
      <w:pPr>
        <w:pStyle w:val="p"/>
        <w:numPr>
          <w:ilvl w:val="0"/>
          <w:numId w:val="14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Won Gold Medal in </w:t>
      </w:r>
      <w:r w:rsidR="00687C95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the 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inter-school Debate competition.</w:t>
      </w:r>
    </w:p>
    <w:p w14:paraId="752715EA" w14:textId="75A0DEB8" w:rsidR="00E31296" w:rsidRDefault="00E31296" w:rsidP="00E31296">
      <w:pPr>
        <w:pStyle w:val="p"/>
        <w:numPr>
          <w:ilvl w:val="0"/>
          <w:numId w:val="14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Won the Best Melodious group award in a competition organized by Rajasthan Patrika.</w:t>
      </w:r>
    </w:p>
    <w:p w14:paraId="12D91F8F" w14:textId="77777777" w:rsidR="00000F68" w:rsidRDefault="00000F68" w:rsidP="00000F68">
      <w:pPr>
        <w:pStyle w:val="p"/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3E0AE96C" w14:textId="067F41E1" w:rsidR="000E4AD1" w:rsidRDefault="00A76963">
      <w:pPr>
        <w:pStyle w:val="p"/>
        <w:spacing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  </w:t>
      </w:r>
      <w:r w:rsidR="0066290C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Hobbies &amp; more</w:t>
      </w:r>
      <w:r w:rsidR="00B8259F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: </w:t>
      </w:r>
    </w:p>
    <w:p w14:paraId="5B0F037E" w14:textId="6D0842D1" w:rsidR="00E31296" w:rsidRDefault="00E31296" w:rsidP="00E31296">
      <w:pPr>
        <w:pStyle w:val="p"/>
        <w:numPr>
          <w:ilvl w:val="0"/>
          <w:numId w:val="15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Football</w:t>
      </w:r>
    </w:p>
    <w:p w14:paraId="70F82DEE" w14:textId="25076971" w:rsidR="00E31296" w:rsidRDefault="00E31296" w:rsidP="00E31296">
      <w:pPr>
        <w:pStyle w:val="p"/>
        <w:numPr>
          <w:ilvl w:val="0"/>
          <w:numId w:val="15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Basketball</w:t>
      </w:r>
    </w:p>
    <w:p w14:paraId="2864E74C" w14:textId="6E279455" w:rsidR="00E31296" w:rsidRDefault="00E31296" w:rsidP="00E31296">
      <w:pPr>
        <w:pStyle w:val="p"/>
        <w:numPr>
          <w:ilvl w:val="0"/>
          <w:numId w:val="15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NCC(National Cadet Corps)</w:t>
      </w:r>
    </w:p>
    <w:p w14:paraId="1350A152" w14:textId="2E9C66F9" w:rsidR="00E31296" w:rsidRDefault="00E31296" w:rsidP="00E31296">
      <w:pPr>
        <w:pStyle w:val="p"/>
        <w:numPr>
          <w:ilvl w:val="0"/>
          <w:numId w:val="15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CDS(</w:t>
      </w:r>
      <w:r w:rsidR="00000F68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combined defence services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)</w:t>
      </w:r>
    </w:p>
    <w:p w14:paraId="412736DF" w14:textId="77777777" w:rsidR="00000F68" w:rsidRDefault="00000F68" w:rsidP="00000F68">
      <w:pPr>
        <w:pStyle w:val="p"/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43A9B677" w14:textId="76BC3E0F" w:rsidR="000E4AD1" w:rsidRDefault="00A76963">
      <w:pPr>
        <w:pStyle w:val="p"/>
        <w:spacing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  </w:t>
      </w:r>
      <w:r w:rsidR="0066290C"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Societal outreach: </w:t>
      </w:r>
    </w:p>
    <w:p w14:paraId="2EA5C4C1" w14:textId="1221409A" w:rsidR="00000F68" w:rsidRDefault="00000F68" w:rsidP="00000F68">
      <w:pPr>
        <w:pStyle w:val="p"/>
        <w:numPr>
          <w:ilvl w:val="0"/>
          <w:numId w:val="18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NCC Cadet</w:t>
      </w:r>
    </w:p>
    <w:p w14:paraId="20B811C3" w14:textId="0418A6B1" w:rsidR="00000F68" w:rsidRDefault="00000F68" w:rsidP="00000F68">
      <w:pPr>
        <w:pStyle w:val="p"/>
        <w:numPr>
          <w:ilvl w:val="0"/>
          <w:numId w:val="18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Done TSC (Thal Sena Camp) IGC (Inter Group Camp)</w:t>
      </w:r>
    </w:p>
    <w:p w14:paraId="6FBE1B00" w14:textId="40BF92CB" w:rsidR="00000F68" w:rsidRDefault="00000F68" w:rsidP="00000F68">
      <w:pPr>
        <w:pStyle w:val="p"/>
        <w:numPr>
          <w:ilvl w:val="0"/>
          <w:numId w:val="18"/>
        </w:numPr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Done RDC(Republic Day Camp) Pre-IGC</w:t>
      </w:r>
    </w:p>
    <w:p w14:paraId="106F3BF5" w14:textId="77777777" w:rsidR="00000F68" w:rsidRDefault="00000F68" w:rsidP="00000F68">
      <w:pPr>
        <w:pStyle w:val="p"/>
        <w:spacing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60C9D217" w14:textId="1AB7FC5D" w:rsidR="0066290C" w:rsidRDefault="00A76963">
      <w:pPr>
        <w:pStyle w:val="p"/>
        <w:spacing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  </w:t>
      </w:r>
    </w:p>
    <w:p w14:paraId="398D948C" w14:textId="77777777" w:rsidR="000E4AD1" w:rsidRDefault="000E4AD1">
      <w:pPr>
        <w:pStyle w:val="p"/>
        <w:spacing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sectPr w:rsidR="000E4AD1" w:rsidSect="000E4AD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0" w:right="480" w:bottom="4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9EA90" w14:textId="77777777" w:rsidR="0057077A" w:rsidRDefault="0057077A" w:rsidP="00F55AED">
      <w:pPr>
        <w:spacing w:line="240" w:lineRule="auto"/>
      </w:pPr>
      <w:r>
        <w:separator/>
      </w:r>
    </w:p>
  </w:endnote>
  <w:endnote w:type="continuationSeparator" w:id="0">
    <w:p w14:paraId="099DEAF9" w14:textId="77777777" w:rsidR="0057077A" w:rsidRDefault="0057077A" w:rsidP="00F55A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4AEEDE2-465A-41D3-99D7-65D1065914E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466C7C4F-FF72-4DCC-BF47-CA13AF7AB4AC}"/>
    <w:embedBold r:id="rId3" w:fontKey="{40C67D74-BF26-4395-9811-98C1AB4072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6F1F3" w14:textId="77777777" w:rsidR="00F55AED" w:rsidRDefault="00F55A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4004D" w14:textId="77777777" w:rsidR="00F55AED" w:rsidRDefault="00F55A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0BA0E" w14:textId="77777777" w:rsidR="00F55AED" w:rsidRDefault="00F55A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6E672" w14:textId="77777777" w:rsidR="0057077A" w:rsidRDefault="0057077A" w:rsidP="00F55AED">
      <w:pPr>
        <w:spacing w:line="240" w:lineRule="auto"/>
      </w:pPr>
      <w:r>
        <w:separator/>
      </w:r>
    </w:p>
  </w:footnote>
  <w:footnote w:type="continuationSeparator" w:id="0">
    <w:p w14:paraId="6C02D905" w14:textId="77777777" w:rsidR="0057077A" w:rsidRDefault="0057077A" w:rsidP="00F55A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0DA43" w14:textId="77777777" w:rsidR="00F55AED" w:rsidRDefault="00F55A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ACE3F" w14:textId="77777777" w:rsidR="00F55AED" w:rsidRDefault="00F55A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5188F" w14:textId="77777777" w:rsidR="00F55AED" w:rsidRDefault="00F55A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2DC09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7E25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A4E8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1851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B259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76E0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70B4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64CA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10D0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8487E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8A36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425E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C6DF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44C4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0A23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0474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4638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869A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248F6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988A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CE13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3C34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60BC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7A49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9CE2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BCDA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1268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07240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B24D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AE5C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20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68D9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CA5E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2C2B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A6FD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3E1F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44E9A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5EF5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789D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9046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52F4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4836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32C0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FA08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CE6A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B5239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FE29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6C92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6E30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C052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9828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28F2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8037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665B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16C69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82E9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90DB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F85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70EF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10CF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5E89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98E5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705D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CA438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0017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62DA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F240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3245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3EB8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EAB8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4A0F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361B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9D4280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BC9A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20BF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FEA4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2C74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BEA7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96DB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14A1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C684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F4BA12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AABA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D0E6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2CEE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EEAA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D8E8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A208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6EB2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6C9E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E7A0303"/>
    <w:multiLevelType w:val="hybridMultilevel"/>
    <w:tmpl w:val="742E7B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343A77"/>
    <w:multiLevelType w:val="hybridMultilevel"/>
    <w:tmpl w:val="6BB46C1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B1B6B67"/>
    <w:multiLevelType w:val="hybridMultilevel"/>
    <w:tmpl w:val="4FA0446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3F183AD5"/>
    <w:multiLevelType w:val="hybridMultilevel"/>
    <w:tmpl w:val="8F8A04D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9357654"/>
    <w:multiLevelType w:val="hybridMultilevel"/>
    <w:tmpl w:val="AAEE02E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7574273E"/>
    <w:multiLevelType w:val="hybridMultilevel"/>
    <w:tmpl w:val="39EEAE2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76DD492E"/>
    <w:multiLevelType w:val="hybridMultilevel"/>
    <w:tmpl w:val="6C2892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C4F2AB1"/>
    <w:multiLevelType w:val="hybridMultilevel"/>
    <w:tmpl w:val="2570988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70209393">
    <w:abstractNumId w:val="0"/>
  </w:num>
  <w:num w:numId="2" w16cid:durableId="1839884180">
    <w:abstractNumId w:val="1"/>
  </w:num>
  <w:num w:numId="3" w16cid:durableId="1068184688">
    <w:abstractNumId w:val="2"/>
  </w:num>
  <w:num w:numId="4" w16cid:durableId="705108466">
    <w:abstractNumId w:val="3"/>
  </w:num>
  <w:num w:numId="5" w16cid:durableId="1328628646">
    <w:abstractNumId w:val="4"/>
  </w:num>
  <w:num w:numId="6" w16cid:durableId="859006969">
    <w:abstractNumId w:val="5"/>
  </w:num>
  <w:num w:numId="7" w16cid:durableId="1462991007">
    <w:abstractNumId w:val="6"/>
  </w:num>
  <w:num w:numId="8" w16cid:durableId="884413956">
    <w:abstractNumId w:val="7"/>
  </w:num>
  <w:num w:numId="9" w16cid:durableId="702944631">
    <w:abstractNumId w:val="8"/>
  </w:num>
  <w:num w:numId="10" w16cid:durableId="1456370385">
    <w:abstractNumId w:val="9"/>
  </w:num>
  <w:num w:numId="11" w16cid:durableId="1578898887">
    <w:abstractNumId w:val="11"/>
  </w:num>
  <w:num w:numId="12" w16cid:durableId="1289623329">
    <w:abstractNumId w:val="15"/>
  </w:num>
  <w:num w:numId="13" w16cid:durableId="1372222946">
    <w:abstractNumId w:val="12"/>
  </w:num>
  <w:num w:numId="14" w16cid:durableId="2105032344">
    <w:abstractNumId w:val="17"/>
  </w:num>
  <w:num w:numId="15" w16cid:durableId="381634459">
    <w:abstractNumId w:val="13"/>
  </w:num>
  <w:num w:numId="16" w16cid:durableId="1020547010">
    <w:abstractNumId w:val="10"/>
  </w:num>
  <w:num w:numId="17" w16cid:durableId="1933199236">
    <w:abstractNumId w:val="14"/>
  </w:num>
  <w:num w:numId="18" w16cid:durableId="7905133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D1"/>
    <w:rsid w:val="00000F68"/>
    <w:rsid w:val="00004937"/>
    <w:rsid w:val="00041972"/>
    <w:rsid w:val="000E4AD1"/>
    <w:rsid w:val="0010341D"/>
    <w:rsid w:val="001556A5"/>
    <w:rsid w:val="00242BBC"/>
    <w:rsid w:val="003A15A0"/>
    <w:rsid w:val="003B1C87"/>
    <w:rsid w:val="003E382C"/>
    <w:rsid w:val="0042095D"/>
    <w:rsid w:val="00434746"/>
    <w:rsid w:val="0057077A"/>
    <w:rsid w:val="00603B06"/>
    <w:rsid w:val="00620938"/>
    <w:rsid w:val="0066290C"/>
    <w:rsid w:val="00687C95"/>
    <w:rsid w:val="00741783"/>
    <w:rsid w:val="009456CB"/>
    <w:rsid w:val="00A20D55"/>
    <w:rsid w:val="00A76963"/>
    <w:rsid w:val="00AC3C50"/>
    <w:rsid w:val="00B642C4"/>
    <w:rsid w:val="00B8259F"/>
    <w:rsid w:val="00CD6399"/>
    <w:rsid w:val="00CE2395"/>
    <w:rsid w:val="00D553A8"/>
    <w:rsid w:val="00D67D65"/>
    <w:rsid w:val="00DB0619"/>
    <w:rsid w:val="00E000B0"/>
    <w:rsid w:val="00E31296"/>
    <w:rsid w:val="00E62995"/>
    <w:rsid w:val="00F55AED"/>
    <w:rsid w:val="00FD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C1B03"/>
  <w15:docId w15:val="{832AA636-046F-5A49-A07B-79CCAB6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rsid w:val="000E4AD1"/>
    <w:pPr>
      <w:spacing w:line="320" w:lineRule="atLeast"/>
    </w:pPr>
  </w:style>
  <w:style w:type="character" w:customStyle="1" w:styleId="documentparentContainer">
    <w:name w:val="document_parentContainer"/>
    <w:basedOn w:val="DefaultParagraphFont"/>
    <w:rsid w:val="000E4AD1"/>
  </w:style>
  <w:style w:type="character" w:customStyle="1" w:styleId="documentleft-box">
    <w:name w:val="document_left-box"/>
    <w:basedOn w:val="DefaultParagraphFont"/>
    <w:rsid w:val="000E4AD1"/>
  </w:style>
  <w:style w:type="paragraph" w:customStyle="1" w:styleId="documentdivnameSec">
    <w:name w:val="document_div_nameSec"/>
    <w:basedOn w:val="Normal"/>
    <w:rsid w:val="000E4AD1"/>
  </w:style>
  <w:style w:type="paragraph" w:customStyle="1" w:styleId="documentdivparagraph">
    <w:name w:val="document_div_paragraph"/>
    <w:basedOn w:val="Normal"/>
    <w:rsid w:val="000E4AD1"/>
  </w:style>
  <w:style w:type="character" w:customStyle="1" w:styleId="documentname">
    <w:name w:val="document_name"/>
    <w:basedOn w:val="DefaultParagraphFont"/>
    <w:rsid w:val="000E4AD1"/>
    <w:rPr>
      <w:b/>
      <w:bCs/>
      <w:sz w:val="72"/>
      <w:szCs w:val="72"/>
    </w:rPr>
  </w:style>
  <w:style w:type="character" w:customStyle="1" w:styleId="span">
    <w:name w:val="span"/>
    <w:basedOn w:val="DefaultParagraphFont"/>
    <w:rsid w:val="000E4AD1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0E4AD1"/>
    <w:pPr>
      <w:spacing w:line="420" w:lineRule="atLeast"/>
    </w:pPr>
    <w:rPr>
      <w:sz w:val="32"/>
      <w:szCs w:val="32"/>
    </w:rPr>
  </w:style>
  <w:style w:type="paragraph" w:customStyle="1" w:styleId="documentSECTIONCNTC">
    <w:name w:val="document_SECTION_CNTC"/>
    <w:basedOn w:val="Normal"/>
    <w:rsid w:val="000E4AD1"/>
    <w:rPr>
      <w:color w:val="373D48"/>
    </w:rPr>
  </w:style>
  <w:style w:type="character" w:customStyle="1" w:styleId="documentaddressaddressleft">
    <w:name w:val="document_address_addressleft"/>
    <w:basedOn w:val="DefaultParagraphFont"/>
    <w:rsid w:val="000E4AD1"/>
  </w:style>
  <w:style w:type="paragraph" w:customStyle="1" w:styleId="div">
    <w:name w:val="div"/>
    <w:basedOn w:val="Normal"/>
    <w:rsid w:val="000E4AD1"/>
  </w:style>
  <w:style w:type="character" w:customStyle="1" w:styleId="txtBold">
    <w:name w:val="txtBold"/>
    <w:basedOn w:val="DefaultParagraphFont"/>
    <w:rsid w:val="000E4AD1"/>
    <w:rPr>
      <w:b/>
      <w:bCs/>
    </w:rPr>
  </w:style>
  <w:style w:type="character" w:customStyle="1" w:styleId="documentaddressaddressright">
    <w:name w:val="document_address_addressright"/>
    <w:basedOn w:val="DefaultParagraphFont"/>
    <w:rsid w:val="000E4AD1"/>
  </w:style>
  <w:style w:type="table" w:customStyle="1" w:styleId="documentaddress">
    <w:name w:val="document_address"/>
    <w:basedOn w:val="TableNormal"/>
    <w:rsid w:val="000E4AD1"/>
    <w:tblPr/>
  </w:style>
  <w:style w:type="character" w:customStyle="1" w:styleId="documentright-box">
    <w:name w:val="document_right-box"/>
    <w:basedOn w:val="DefaultParagraphFont"/>
    <w:rsid w:val="000E4AD1"/>
  </w:style>
  <w:style w:type="paragraph" w:customStyle="1" w:styleId="documentright-boxParagraph">
    <w:name w:val="document_right-box Paragraph"/>
    <w:basedOn w:val="Normal"/>
    <w:rsid w:val="000E4AD1"/>
  </w:style>
  <w:style w:type="table" w:customStyle="1" w:styleId="documenttopsection">
    <w:name w:val="document_topsection"/>
    <w:basedOn w:val="TableNormal"/>
    <w:rsid w:val="000E4AD1"/>
    <w:tblPr/>
  </w:style>
  <w:style w:type="paragraph" w:customStyle="1" w:styleId="documentsection">
    <w:name w:val="document_section"/>
    <w:basedOn w:val="Normal"/>
    <w:rsid w:val="000E4AD1"/>
  </w:style>
  <w:style w:type="paragraph" w:customStyle="1" w:styleId="documentdivnoPind">
    <w:name w:val="document_div_noPind"/>
    <w:basedOn w:val="Normal"/>
    <w:rsid w:val="000E4AD1"/>
  </w:style>
  <w:style w:type="paragraph" w:customStyle="1" w:styleId="p">
    <w:name w:val="p"/>
    <w:basedOn w:val="Normal"/>
    <w:rsid w:val="000E4AD1"/>
  </w:style>
  <w:style w:type="character" w:customStyle="1" w:styleId="documentsectiontitleCell">
    <w:name w:val="document_section_titleCell"/>
    <w:basedOn w:val="DefaultParagraphFont"/>
    <w:rsid w:val="000E4AD1"/>
  </w:style>
  <w:style w:type="paragraph" w:customStyle="1" w:styleId="documentsectiontitle">
    <w:name w:val="document_sectiontitle"/>
    <w:basedOn w:val="Normal"/>
    <w:rsid w:val="000E4AD1"/>
    <w:pPr>
      <w:spacing w:line="420" w:lineRule="atLeast"/>
    </w:pPr>
    <w:rPr>
      <w:color w:val="002E58"/>
      <w:sz w:val="32"/>
      <w:szCs w:val="32"/>
    </w:rPr>
  </w:style>
  <w:style w:type="table" w:customStyle="1" w:styleId="documentheading">
    <w:name w:val="document_heading"/>
    <w:basedOn w:val="TableNormal"/>
    <w:rsid w:val="000E4AD1"/>
    <w:tblPr/>
  </w:style>
  <w:style w:type="paragraph" w:customStyle="1" w:styleId="documentrtngSecparagraph">
    <w:name w:val="document_rtngSec_paragraph"/>
    <w:basedOn w:val="Normal"/>
    <w:rsid w:val="000E4AD1"/>
  </w:style>
  <w:style w:type="paragraph" w:customStyle="1" w:styleId="documentsinglecolumn">
    <w:name w:val="document_singlecolumn"/>
    <w:basedOn w:val="Normal"/>
    <w:rsid w:val="000E4AD1"/>
  </w:style>
  <w:style w:type="character" w:customStyle="1" w:styleId="ratvtextpnth-last-child1">
    <w:name w:val="ratvtext_p_nth-last-child(1)"/>
    <w:basedOn w:val="DefaultParagraphFont"/>
    <w:rsid w:val="000E4AD1"/>
  </w:style>
  <w:style w:type="character" w:customStyle="1" w:styleId="ratvcontainer">
    <w:name w:val="ratvcontainer"/>
    <w:basedOn w:val="DefaultParagraphFont"/>
    <w:rsid w:val="000E4AD1"/>
  </w:style>
  <w:style w:type="paragraph" w:customStyle="1" w:styleId="documenttxtRight">
    <w:name w:val="document_txtRight"/>
    <w:basedOn w:val="Normal"/>
    <w:rsid w:val="000E4AD1"/>
    <w:pPr>
      <w:spacing w:line="220" w:lineRule="atLeast"/>
      <w:jc w:val="right"/>
    </w:pPr>
  </w:style>
  <w:style w:type="character" w:customStyle="1" w:styleId="spandateswrapper">
    <w:name w:val="span_dates_wrapper"/>
    <w:basedOn w:val="span"/>
    <w:rsid w:val="000E4AD1"/>
    <w:rPr>
      <w:b w:val="0"/>
      <w:bCs w:val="0"/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rsid w:val="000E4AD1"/>
    <w:pPr>
      <w:pBdr>
        <w:right w:val="none" w:sz="0" w:space="5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  <w:rsid w:val="000E4AD1"/>
  </w:style>
  <w:style w:type="character" w:customStyle="1" w:styleId="documentsinglecolumnCharacter">
    <w:name w:val="document_singlecolumn Character"/>
    <w:basedOn w:val="DefaultParagraphFont"/>
    <w:rsid w:val="000E4AD1"/>
  </w:style>
  <w:style w:type="character" w:customStyle="1" w:styleId="documentmb5">
    <w:name w:val="document_mb5"/>
    <w:basedOn w:val="DefaultParagraphFont"/>
    <w:rsid w:val="000E4AD1"/>
  </w:style>
  <w:style w:type="character" w:customStyle="1" w:styleId="divdocumentjobtitle">
    <w:name w:val="div_document_jobtitle"/>
    <w:basedOn w:val="DefaultParagraphFont"/>
    <w:rsid w:val="000E4AD1"/>
    <w:rPr>
      <w:sz w:val="28"/>
      <w:szCs w:val="28"/>
    </w:rPr>
  </w:style>
  <w:style w:type="paragraph" w:customStyle="1" w:styleId="documentmb5Paragraph">
    <w:name w:val="document_mb5 Paragraph"/>
    <w:basedOn w:val="Normal"/>
    <w:rsid w:val="000E4AD1"/>
    <w:pPr>
      <w:pBdr>
        <w:bottom w:val="none" w:sz="0" w:space="5" w:color="auto"/>
      </w:pBdr>
    </w:pPr>
  </w:style>
  <w:style w:type="paragraph" w:customStyle="1" w:styleId="spanpaddedline">
    <w:name w:val="span_paddedline"/>
    <w:basedOn w:val="spanParagraph"/>
    <w:rsid w:val="000E4AD1"/>
  </w:style>
  <w:style w:type="paragraph" w:customStyle="1" w:styleId="documentulli">
    <w:name w:val="document_ul_li"/>
    <w:basedOn w:val="Normal"/>
    <w:rsid w:val="000E4AD1"/>
  </w:style>
  <w:style w:type="table" w:customStyle="1" w:styleId="documentdivparagraphTable">
    <w:name w:val="document_div_paragraph Table"/>
    <w:basedOn w:val="TableNormal"/>
    <w:rsid w:val="000E4AD1"/>
    <w:tblPr/>
  </w:style>
  <w:style w:type="character" w:customStyle="1" w:styleId="spandegree">
    <w:name w:val="span_degree"/>
    <w:basedOn w:val="span"/>
    <w:rsid w:val="000E4AD1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0E4AD1"/>
    <w:rPr>
      <w:b/>
      <w:bCs/>
      <w:sz w:val="28"/>
      <w:szCs w:val="28"/>
      <w:bdr w:val="none" w:sz="0" w:space="0" w:color="auto"/>
      <w:vertAlign w:val="baseli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5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5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5AE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AE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5AE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AED"/>
    <w:rPr>
      <w:sz w:val="24"/>
      <w:szCs w:val="24"/>
    </w:rPr>
  </w:style>
  <w:style w:type="paragraph" w:customStyle="1" w:styleId="04xlpa">
    <w:name w:val="_04xlpa"/>
    <w:basedOn w:val="Normal"/>
    <w:rsid w:val="00620938"/>
    <w:pPr>
      <w:spacing w:before="100" w:beforeAutospacing="1" w:after="100" w:afterAutospacing="1" w:line="240" w:lineRule="auto"/>
    </w:pPr>
  </w:style>
  <w:style w:type="character" w:customStyle="1" w:styleId="jsgrdq">
    <w:name w:val="jsgrdq"/>
    <w:basedOn w:val="DefaultParagraphFont"/>
    <w:rsid w:val="00620938"/>
  </w:style>
  <w:style w:type="character" w:styleId="Hyperlink">
    <w:name w:val="Hyperlink"/>
    <w:basedOn w:val="DefaultParagraphFont"/>
    <w:uiPriority w:val="99"/>
    <w:unhideWhenUsed/>
    <w:rsid w:val="007417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7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17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upendrasingh05022003@gmail.com" TargetMode="External"/><Relationship Id="rId13" Type="http://schemas.openxmlformats.org/officeDocument/2006/relationships/hyperlink" Target="https://github.com/BhupendraRathore5203/My-Personal-Projects/blob/main/Computer%20Vision%20Keyboard.py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BhupendraRathore5203/My-Personal-Projects/tree/main/FaceRecognition%20Attendence%20(python)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hupendrarathore5203.github.io/bhupendra-singh-s-portfolio.github.io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linkedin.com/in/bhupendrasinghrathore05022003/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BhupendraRathore5203" TargetMode="External"/><Relationship Id="rId14" Type="http://schemas.openxmlformats.org/officeDocument/2006/relationships/hyperlink" Target="https://github.com/BhupendraRathore5203/My-Personal-Projects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8645F-2947-4345-AD60-12C0D95A4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Nitin Jaiswal</vt:lpstr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Nitin Jaiswal</dc:title>
  <dc:creator>NITIN</dc:creator>
  <cp:lastModifiedBy>BHUPENDRA SINGH</cp:lastModifiedBy>
  <cp:revision>11</cp:revision>
  <dcterms:created xsi:type="dcterms:W3CDTF">2022-12-01T12:18:00Z</dcterms:created>
  <dcterms:modified xsi:type="dcterms:W3CDTF">2022-12-01T19:29:00Z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f3cdbc89-16e6-462e-8fbd-b6583fb2c0ac</vt:lpwstr>
  </property>
  <property fmtid="{D5CDD505-2E9C-101B-9397-08002B2CF9AE}" pid="3" name="x1ye=0">
    <vt:lpwstr>IHEAAB+LCAAAAAAABAAUmseSglAQRT+IBSB5Sc4ZJOzIOUiGrx9mZZVaiv26+56jkgRCCChNop/3huNgGoc/FITxMMQxPC7wgW4NPAIsGea30BYPQd+IXGxBMbTmIu/PnxDS2FgnoxEDGqETXJUeUrRBkEuPoDIqWO5bCFvAx9fYE5TnWysEGCvIhGEsq/GnKhhfeUx2Bp7a6jSVm8eU+zx3RSeWkd8RY7VicuUKhiQK1q9Crw16fkbWI1KE9g1</vt:lpwstr>
  </property>
  <property fmtid="{D5CDD505-2E9C-101B-9397-08002B2CF9AE}" pid="4" name="x1ye=1">
    <vt:lpwstr>Yz/2YCsP+1Lk9lCr9/MrFA7/8FbuajCDOlBg/NGmyAK1GMwuEFWDVfnUiucZXwW4+2K2BzCoyCK5kddMk/CcdcluqFvfrHffjL9YJcA4EYXJbT/GvuCaWgzH/wgAqmZCDwxa2PPTVaWUl1WmERiO1lgvyUgcJpErr95Ul7gThPjfH7asOPnvlxiCo5czujlwvn4H83nsG04KVW3pJBjlRotLzOx7dkTusirxnyznzvu8taz72J2J8brFhnZvmzL</vt:lpwstr>
  </property>
  <property fmtid="{D5CDD505-2E9C-101B-9397-08002B2CF9AE}" pid="5" name="x1ye=10">
    <vt:lpwstr>YgKtvhEsDvGoxm5GyEzx1/qRer6IRtJF02tt7LFdkRBlHgwcE0n5KhbBmV972U2C5FcUeS3eMmNmFnAZlFCIqCYsGhx23XRE0WQtxH4N5IgidJkihsCvUaXVA37275UDR5k/MVmtr9xzBKLXG2AwN9CHwFRfLbjyEFxfispXtog3sz2rTJEQkZnqfJcsl+NgEJnNFvRTNAoy+w7UnNs7RlEnSai/Rsm7pbjyFANbHGP8T0JQ+2ofXOpxal5jFQU</vt:lpwstr>
  </property>
  <property fmtid="{D5CDD505-2E9C-101B-9397-08002B2CF9AE}" pid="6" name="x1ye=100">
    <vt:lpwstr>VfBDBY6abwYA+Pxci0PB5afoAdUGHhUKxbroKN+9a8tv2qlAqhYlSUuLagi+gszaY02Lt/qzZ5uOUUf+rI9gwah4QZlcPhrdLJnwoG4G5kEmo1Foqj02RoI8bmeBJ1gUZT+mwTVbYRcRPsXhGZtHCekAKf2JoVcMQW0LZDqdLOxSZ0Ov59FEvNQ7yvIaekIbtYx2B37J3MjV2gfeYSAvsZT7AaYDNxVZofxE5gdKxPiTbiIe5Xlj+HqMDNwSDzY</vt:lpwstr>
  </property>
  <property fmtid="{D5CDD505-2E9C-101B-9397-08002B2CF9AE}" pid="7" name="x1ye=101">
    <vt:lpwstr>BjPpmf1p0xGJYSi68rFvAQ6hJwcDPTVOm7LkdBE59+L885GK4un+4sVjTt1Dbnr9GrMssagQdUvt8EcqmmJmvtk/TmoZzQ69aNUtq7Q2TK3EqF4P3pxcrESQlKivB59twTPB0r693C5LKbFKplvTHDvOt8UALB7URfnTkhSOERSEkgKn7GjLFcLGpvYSUCtIfnYIl42yd1bWkO8qMUCk49xlE4I45bigHPx1m+bmBatnYBkfzpyo+FYDn9wMeRW</vt:lpwstr>
  </property>
  <property fmtid="{D5CDD505-2E9C-101B-9397-08002B2CF9AE}" pid="8" name="x1ye=102">
    <vt:lpwstr>LtWTlHDmzUm8rYNKh9iHVMQL5xBnq2i/C2d0gC+BRGlArqbe0cNdxFfj6/qVA85YihSPfluVzTAFcXwOsgOOPV9KHy46wOOMd4Lqg3mzh3d1uaCbVXqpwdjQJ87mtd0CskGLTEx5SAJXzAPlPgf2gw1nJ4nZ27g334u+wc3nPubBYg5h0r3thkCpAZClP/915AMlD/jOt6hIQSDE7Ik7LGFsOK+F6zbWsnPzerscVhY8h5OFCAT/PU8RQLRNCzX</vt:lpwstr>
  </property>
  <property fmtid="{D5CDD505-2E9C-101B-9397-08002B2CF9AE}" pid="9" name="x1ye=103">
    <vt:lpwstr>rTmG2HHWFn/Sf37l/vFTbwRZ/rAOflS4ffJkrwfvOawbc41r6MTQf2c6JCE5XLrOAalB0jGn/eRMCn44iqd3iUIS2/dxJxf/miAzD2sZP3Uh+co9aPmRQtHuHKIXX2YjdoFPi6iB1grqOyXeefL2rkLsK/H8vluycTgXzwvQv3iVdycobHW4cYSxyEm3HR+lY69dCNrAvWN0m8qyW68fqsGXUu3uob5Fi2wB1IPI8WPAyEIKf60GUWmtlmXC91T</vt:lpwstr>
  </property>
  <property fmtid="{D5CDD505-2E9C-101B-9397-08002B2CF9AE}" pid="10" name="x1ye=104">
    <vt:lpwstr>c+OirdSmM8e/H8R37tOwKXylvhxGfH+jx64BRDSUfXy0yd4zUUsGxCnAK0jMIm9/Xb0Qm1PTRE8aSCGcEFW7ojXjUo/ySE0fri7QnN8tVnsaaThnx2G13gPwA0fstPZ/zxF7fR9eCyRCQQm7mX2zW0DtCEMIjaazZHclGDAcCJVtHchdS7L7bKTatzasxcDqWeHo7vZTWB3uyW7zsh4HIpUI7C9bFmasr+rKjXDTC6n65/kYMguXl6vETkx4Jr5</vt:lpwstr>
  </property>
  <property fmtid="{D5CDD505-2E9C-101B-9397-08002B2CF9AE}" pid="11" name="x1ye=105">
    <vt:lpwstr>4T6zCdFrWdXWU+dneaj0ReV3hlsSXS1QYIwtgpkdhM28ypANYDrGvCZK7Emam8BdOxgMGMv6TgLSiAgI7MHdTU+mLVUzKW2sR6Noezb/rkF0t7V+EUNTV4rO7E0YmYiuPs2y4Jh5IHBMj32qU/UZb31oHfe2jr8O7Yw2jC1maew5UCbina9Jb6MvMxe5QPHTzcrKVQzlMg/0swK1gOMrJ5ofa7XekFa/LGjW7qTb5UJWl3gZbdMBPLBfoTUz/23</vt:lpwstr>
  </property>
  <property fmtid="{D5CDD505-2E9C-101B-9397-08002B2CF9AE}" pid="12" name="x1ye=106">
    <vt:lpwstr>ob7FREdoR70v1+3sP5R9kKh/2u7UiRGtBXIILLaLjBMKZirWl6dZF4gBoh5p4DimlcORsmQ9Q/MISxN4GYupxtbGTJ2rCT98EKAsPna5VoQBJdhlBrWA5jlVdw+UfXYysPZDHwR1+5qsjXjsmJ+9oG19swqgAIZcjE99OIX9TLwir9uHfpPponofGTOUPJUhxIQfsXYM9PLyIu3H5nyAAy9fhSnR5RCwOiFbusP+4yXiwlYElLtBUyiEWp8lahT</vt:lpwstr>
  </property>
  <property fmtid="{D5CDD505-2E9C-101B-9397-08002B2CF9AE}" pid="13" name="x1ye=107">
    <vt:lpwstr>oI5mRC+cA486ddUxuIzmfj0jhIgcCxwSZyUMyeX2FeqhYg8kEGlPEpaw3YDsxRhwYWeJiVniHHot6vPZaw5B5XoisX2FyIbxY+t7XFqKwI7uLAi6PZTasR37Iq77ge0yz2iLk+Z0hIFKnne3ic6iN9ymcHLK5Ewe5LrZzv08YT8G10tAi4U46kSTbZPKXIVPeCSGH015YojqNwgZ3irsZjiHEy65LYETjULFAxrT0Gfq1pV11FoAm7kmUdpmJLU</vt:lpwstr>
  </property>
  <property fmtid="{D5CDD505-2E9C-101B-9397-08002B2CF9AE}" pid="14" name="x1ye=108">
    <vt:lpwstr>7CxKZ1A3M9yyn56hsu+yCiEHWkMDPTZ0NxKlf4oD510OyXyNdQ3G/tDuExo7U7nokD4mysGRcB7lTKi2hI2M0qe/HxyEGykIT8n09EGphvkpH+Wb+np4hMTtjmUpJ8u+bPmz8HpztVKY08nLyvyDfkrM6ytUTR7eJ8ac9JOwCxsBRG5uC7n0QzfWo5qNIXQWFg0MHjViY5o+xogrwC4avPl8wyK8lf0mUQ+9S/0ZoOawryl338vUDpSmv6rHD+0</vt:lpwstr>
  </property>
  <property fmtid="{D5CDD505-2E9C-101B-9397-08002B2CF9AE}" pid="15" name="x1ye=109">
    <vt:lpwstr>XKXRfoabnGAYTS3p5E9gXVScZHR8vs89Ee5z/F125xgDlhQ1+AvdiW6ZOUCqCI0jBPK1avoYu5FppXFJK2dfY4h9AeB/dD4IxDtfH5QSE8x3S6flf6DvZYeBA9Zm7vjWl3+BEUC6aEktHgXlNWNSMonUsSeOIAavkX6C32PbsmIYOlHiGkcleC4ZDgaKiKY44PhdvLufR8GDQBqfE2eaqQ5V/fZQK7NfhBw2GQ3J3KdCfuh/LAcCaFlpq0rknr3</vt:lpwstr>
  </property>
  <property fmtid="{D5CDD505-2E9C-101B-9397-08002B2CF9AE}" pid="16" name="x1ye=11">
    <vt:lpwstr>EM81CqCNwuRbk3MEzHFT2pMmG5P6B/EgAGtZ6qpYXs1ELksQf/X6jhaKxYMcUiTwqjE1rf5VY+J0Ip8MDASXplJlO4PbfFVxgYEgLKq/Fpq3fDLxloHVxk/HCzfJlgVavx5MWkdos5wevTEfQ0g3uVAqOZfJyGi8DbYC1YCKt9+ufi+9JlnL7nnC6xYqKU1vvQ8eim7rW+aJMqgY2u5j6kqCWSkhusFxfTQbQ0idKeaKlR67uZofh9JJr6hdeaG</vt:lpwstr>
  </property>
  <property fmtid="{D5CDD505-2E9C-101B-9397-08002B2CF9AE}" pid="17" name="x1ye=110">
    <vt:lpwstr>LEg0Bcq8M+aOLYRyRbnRzaNDtVjW3o9dN1HmKqcphOYpZlLbTPWWFrKbBrQpgec93x3ee4roNaJUSFUgUgo2Ky1Gl344cYmavNrAL6MoYgzxXPpxdRgIVoJeX1M9cgN8bl3EhVoxByf6koeRp/6LfEFr7xflqqKksg0CoyvYPLpMGg1qMQx+vuQ/RV3gjFU+bHoz6mf+MRnoR9Br0FbvvKgYAp93YzwY5kAekUW4AzuzhrS+ayGO8Ku6TLQuyuv</vt:lpwstr>
  </property>
  <property fmtid="{D5CDD505-2E9C-101B-9397-08002B2CF9AE}" pid="18" name="x1ye=111">
    <vt:lpwstr>ajNbocHB+4GOmX3kkRkkY1UYrBK8i7RXr/RDtrHgiPmTQPDqPtMlLOj3yaJ9IerPDWcRr3W+QcwAmaxcjHHsoPQ3KV71CrGx8m6Wgj19qf8turUlJbmJdgM7Oje0EmdWaoDLXEFHu0jStY9Br9PzkXi6e8+cehAVlo9jx3Dio2KAbgt8JN1JqRTfSnzDF/g+nT/cYLVb7i4f1/LNeLKhIFtjTzXH98dCGCEESk9YdkpszapX5JW2jtIlsVrHnYI</vt:lpwstr>
  </property>
  <property fmtid="{D5CDD505-2E9C-101B-9397-08002B2CF9AE}" pid="19" name="x1ye=112">
    <vt:lpwstr>ofQFh/ChzKvvw2HsmOaeSsnAlsLiD59qG33edQxqZh9U+86l/rCqDDAVKvqX2e/c+n0aYT8A1RC7sfdIlTWIK+w1HmVH4f3GLrffY6mpTo/Z4Z++F7+0Ojk9t+m85+oSQY7k9gzunUkldA0x3KuWU1v1MPin8SVH9Ce2vlW0UcfrzjL3FllUrkZLfnso/u1fnKkQzlVYmqSo9jHM5VutmrXSdZZeXmQwCRo1PkzmrPm5tln11GiOTS52/Q8D5xG</vt:lpwstr>
  </property>
  <property fmtid="{D5CDD505-2E9C-101B-9397-08002B2CF9AE}" pid="20" name="x1ye=113">
    <vt:lpwstr>glj+cUdcl+NUh8ruvuxFOspatH/U7L9KHIwmnNcfGcvYDV+0FjF6vNQEha7om3cqe7hFKOK3qGqK8xWdggj1izDfAasamE4VaWkW/qD5XloSXwurVhf8vJTcyPGidH81F1PvOpE0CGyNAAUiDYr0aUZpA4NctAb4Os80sCsJrC7v2eK26iBvVm9kBxH5mSP7FfpLMefhtbhGgoka2wyw7zmcuMYwIFPeMJUXCI+9u4PHaWpFDUEwwO2P7ZnZ7h8</vt:lpwstr>
  </property>
  <property fmtid="{D5CDD505-2E9C-101B-9397-08002B2CF9AE}" pid="21" name="x1ye=114">
    <vt:lpwstr>ewA/we2hftHKtpupRrRypjClC2WuRx1GnKErpDXxaRP07VFtacqgeXXpJ5RjX8/r9EQyqeCL+LarSRY8HhT4jFfnkDBqQkB+PIuxuH8iDsY0we2wLWkZxgDdfPhupBryUyY0N7agreMsVacK/NSJvwQxj7BxIiqUsRVb+acR9PAzsdnyHOo6/7xELw6G39B/NnTb4gcQAA</vt:lpwstr>
  </property>
  <property fmtid="{D5CDD505-2E9C-101B-9397-08002B2CF9AE}" pid="22" name="x1ye=12">
    <vt:lpwstr>7+NHzujHIZQGg7ZU2cdooVT4+yJPetM6ntOqlg/2R+/a+ec2YQ7agXRPytReUaU3G4NJ5h7zeQBlnh7cRIGRwiw1Py1A+2FTLOZi0WGAsTN1ahg6BG43nslN2x80yV/2Q5MNXkK1qIJqQ1iL0IoD4cDpnJGemjC18qaa3kQyUWOQvL5tQ38AgbyKn1a1FzBU9dB70OrbRnQfXI3AWXYRMybeivajhcd2WFoDxXkj9X2iRadPnBzCOSxYOP6xsiR</vt:lpwstr>
  </property>
  <property fmtid="{D5CDD505-2E9C-101B-9397-08002B2CF9AE}" pid="23" name="x1ye=13">
    <vt:lpwstr>y4dOzF+40LSTxKB2uDVveF6oXjscE0QMflpTp4OkbFYAEhqFuskfdLTOhWe1hUoq1nPAtZ9a2q1MCPznIkxnp8EuQfP0rxnOKiMp5xKuLBLlCFxSAPTP05V53zeGqDjyoAb1ImRqdBrZqp4h21Nxi79yI/h1N4yDpmFwbAVCoxgX3s57gjrUubv243t+AjCfRnxzNmRmxGcRKX1NavnY8bL2247zabLG5XNEYRreU4nFgDPiaF8O3C9aH5nBFUk</vt:lpwstr>
  </property>
  <property fmtid="{D5CDD505-2E9C-101B-9397-08002B2CF9AE}" pid="24" name="x1ye=14">
    <vt:lpwstr>by+5sdR/jVu/IjvtQLxyjLrvjmbSKX+1H9yIuLBdbLyD/TF3GYbpkcU+zamXm/pO7kf3L7bn6u3vFx2eO0pCXJCnGz4EbK8o0lAzux3SuiY/4OSuZIApN+zgIXO0409IeE8R9ksNnXEiJu4PU3mDXKc7sLBeuYHA9ri1wGGo5vDY0z68hly9kGAZgFad+krbL1Pi8OMDbZM9DnSyBzGK2UPneQ08TMXWieDL8uyT4XC3DZlzTw5SOVrptkpSHVA</vt:lpwstr>
  </property>
  <property fmtid="{D5CDD505-2E9C-101B-9397-08002B2CF9AE}" pid="25" name="x1ye=15">
    <vt:lpwstr>rMwQ1KKDYh6SOGQlAXmsX8/eDmxJQGWIYj+dlWYLPVRotbSacwNbXO36mNkGsaHi76bfjPVdB3wHZJEezERhWoQ9B9wvO4PH41gxXCCGzJzeg1vxRN0U8VJssnyuQy4TN8ym+DhpHmzpgnDXExHA85lT0VKKhDEhnRIV/umiZ2V2EtCI7MdGNmmhvBPpKwOm8rPtcCRs2RAr4YF2URAf+/yw7mIcB3Zm998AtQ6Vs5KU9CXhPagSdNZQ2BlA3Ey</vt:lpwstr>
  </property>
  <property fmtid="{D5CDD505-2E9C-101B-9397-08002B2CF9AE}" pid="26" name="x1ye=16">
    <vt:lpwstr>me7xu9hNgijJX8dHBxS0R/wT8YlBlHphZuvcRhCtQPHwZ2iNYr5tX2dSJOOzTv2bE1fwhczNapaujIalDlaqeGU4C/lwPxuTWotYRoq0XUX4yMacKch7bJsFBQ35eaxhrXGPL43wiZo2T0V9zqJbQbdLogSoONE2NJAr7W42DO/bgKRfmOdwH7IF06+dp5T4dKx2rUhvbRgaZxf6B3n1gpQJ5alFEFELyu8D2CwpONNHB8BSMRwgyR2GjH3WNp4</vt:lpwstr>
  </property>
  <property fmtid="{D5CDD505-2E9C-101B-9397-08002B2CF9AE}" pid="27" name="x1ye=17">
    <vt:lpwstr>3IqOIjYXP41yaWI/8QdYYpUGyhFNRv6C9ow0JjMA1CqKOb+eadbBzYHeEqf3joN9eeEzrL5UYL5t6T/hmjj2FwmBw25Fafb7IY9NI82Qsh32Ty6FdJKci0P7IZLsDrIRZEgF5LDXDkMz9amV9ml85JY9oT/pdQg7vswx+6NWPmWn8WyyAAidToIagDVdg8Gydj5NsDB2PD1oljgqKeNkkyiKVC6YO8mWUN+VhYycli0p1aOupvSc55LRGAMsuHu</vt:lpwstr>
  </property>
  <property fmtid="{D5CDD505-2E9C-101B-9397-08002B2CF9AE}" pid="28" name="x1ye=18">
    <vt:lpwstr>yA3bZ0qcV7AHGVq+9eonwnKwr6yueDj4dLneiimRXg8OdXfMuCPhDFPbEK4+SXtMAnP4hkJCBR0Zgez8TVZD/YTzQ9pFHdfbYrDRFnYffGqf6ai84vmBYHg5d5r4X6O/EwWvUzZnNqgfAxrQJf52lbY8mVpU6AkzJhGWR3EdMVse2Vrzcs6gCBWYJvTvY63t1hBsq9HfIay0KWWkVcFeNntvEqiBe45jITDGimrkU0IjyPV9hQ/FihPDSriR3ki</vt:lpwstr>
  </property>
  <property fmtid="{D5CDD505-2E9C-101B-9397-08002B2CF9AE}" pid="29" name="x1ye=19">
    <vt:lpwstr>1NwYn+wmP8wQcc07HfX+lPl3rWgXBcAAlxDoCMhDKIpFTNmSirY/loWKvzGRazO8QF7t1foweKa6WFZ4jhrmR5Hsazwp0P0gCDTrpyflwj4kw6MjkqD7jcEI0RXrQrW5tOcWcH8ALfVe54FqcOerGYmR8iAwQTkr4su3QeLAGpWqAQLIcDnJSTRgliTiqOmbgwJOgN0ts/l6/nX9Fb4YC1vd3pX/0j7R/o+1ptWh7/kP0jravGruYuoGeceYdsn</vt:lpwstr>
  </property>
  <property fmtid="{D5CDD505-2E9C-101B-9397-08002B2CF9AE}" pid="30" name="x1ye=2">
    <vt:lpwstr>aDpQoBW59tUPvMSmwXRkg9h8ekK71Ga/bcjYWIAHnwZRYsnwdWNMQCBooWN2i4Uv/pbfMUOgintq+npzY/blxRT6b/dY3fpJuQsgH+hoWo4q09dsmm6Wb9GDuEORjbIPmuuboDfH1pIn5gBiJ5tDJiyL+vPf1EoCU0+cMja5c+OaajTN3OqlYnh00aCF/juWyzZfvWkbyy0ee1KTkXef8dgZ1oD1nGnyxzDb+pK92wmBR3ww3Lw9KvAHtIUovgr</vt:lpwstr>
  </property>
  <property fmtid="{D5CDD505-2E9C-101B-9397-08002B2CF9AE}" pid="31" name="x1ye=20">
    <vt:lpwstr>ZMRx/8iN1LPiynfF68BJ91NT3Rj2LMXuyTZfeVzB+oWIByxlCf+gBoYgAyI8gcyt2W7Z9aHjOpBHnJg45QsREgxUkGCOP2pymKR1SfPh1VPpSz1H5wNtJDEQoNlBt01m40b0i5POOByy1PROZSZoe6mNtxMccPo5JNFpFWUYzzc61VYY9TsAREOo33g8YcZThPnZcrE4GXaGcsuSol36VdHvC67dq5lnOrDQDIck/6pkHRJDjkrQs0alE04nu5R</vt:lpwstr>
  </property>
  <property fmtid="{D5CDD505-2E9C-101B-9397-08002B2CF9AE}" pid="32" name="x1ye=21">
    <vt:lpwstr>48UTWvECVIRu1YmaVpAots2b16anMpQsHiNSpSql95EJG2IXLEj8B2c3UTodokt5TdJeoJ9/h9YkPZxW7FJ2n7GFa+6mDDkh1EgPi+rezd9C80Pbc+kI/pyDvalk//a1rAhUHrGeNjBGHAPt7ajevE8Qyd7INcFr205w3WeFOlwN7QfYaofbILuYT5yp18k1lonvm+3NGY6XKKnwDwCLCYNGzLIz7Qxxw4OPSth3A/Y3MZQcgDTu3CP++Ng9zeK</vt:lpwstr>
  </property>
  <property fmtid="{D5CDD505-2E9C-101B-9397-08002B2CF9AE}" pid="33" name="x1ye=22">
    <vt:lpwstr>6zOQ7yhHItLh5p5KTgNXqPgy8fTgWaIsLzs+3//PLSAytvDJvIYxHQ1uJ0av5XnIRa29S2jg0Vs8siH9t4pzuqV4UL443odOB0Dq8cVDaqiLEdNfFoDWMRjitrgRD53St2b0Eqm9nZhnW4X+cqxjsuZajmJtGSgqQ96u2sN2ZFMIybjhnmnhOpjOxfaKUALT56xE+y84VL3oVZieSmjzAdyq3l23upGlHDWsQwhk155m+llaEfd19KlesFDzXyK</vt:lpwstr>
  </property>
  <property fmtid="{D5CDD505-2E9C-101B-9397-08002B2CF9AE}" pid="34" name="x1ye=23">
    <vt:lpwstr>GawN7WyHES9H1VsledgJAz6wUj3Yuawx6hX2I8BLZrf7XuVP7LU+mqUKPlNJlFZG7E6h63U37MwHlS3Me9lns6TPQseTddlWs8iA3i3cI4GOfEbxSz3TU13e21yJ+oqRanCRLvOj+37hFzCxEh48zByzuAjlUfnibfCQQOARRM/T3/Xg0YfxfkobX8/S8OseVOaKEv8cIv/TVOLmfjW0KLZdGRJzaSaEzYtbf7HBNlipuBbRAOGlsgtZFyb39vf</vt:lpwstr>
  </property>
  <property fmtid="{D5CDD505-2E9C-101B-9397-08002B2CF9AE}" pid="35" name="x1ye=24">
    <vt:lpwstr>AI7WnV1JeX8+6HRDMn+D5oARjB59oydpOVwMW4wIS0ZBTRrydLyBAX2Nf8L51RttEpRlDJXfj3WqUBTO6RLz394aKs+LlPAexISDxG75oVCKktpGEZGC+0OyerrYw0cCb0drdq7DHhTjdcnaWqCnQ6uxwqXi9Br0SGmIs7Uv1n1DczLy1dwCUXAsiaoHdn4YpHofLzUNvEKlNL4wsLjTvIvTEWhabdytnS/ANEB343KIxRz4+SX1KRnt0Aj72Y+</vt:lpwstr>
  </property>
  <property fmtid="{D5CDD505-2E9C-101B-9397-08002B2CF9AE}" pid="36" name="x1ye=25">
    <vt:lpwstr>lNMbKLNWO9xWJ8YvduTp+Ba3H47Zg4GUgVInfFFPAdqkF6hWY5Aa6+hp/FuRSLneitJtgzTKi1eh++PUjj7VkJD5bDwkbG+5rISvc0O8YFizgshKsNCAmGvENgEx4jt48KokH9rfMPd4DqKtkP9N2qQfDJ0+xBnAeakec8ZKu2ICQCvIKgcOJ1tv6FQbA+EizSDGVTIn73jWE6+fV9jwEImQb+5QaplSGFj+NaHnrZIdxxS3L4gNsDt0TJ90ZrO</vt:lpwstr>
  </property>
  <property fmtid="{D5CDD505-2E9C-101B-9397-08002B2CF9AE}" pid="37" name="x1ye=26">
    <vt:lpwstr>J11RP0UrkbZY0sF1FtJVK6yMxrrz3290ah4HdfFhm3vvZOZSaH6mK8KF3PqA1NEJ3TdNsc5qCCQuGeVVGAVe7tV2OdH+Ftmw+21uXIUc8nwbZJlC6MYd/x7kiQt4P9y9/I7qEJxye9d/Y33n07rxDx2z1/3iZU8E6kQPC+3Ns6Zt6wmY59eA670kGz6zKmvqkC42XQKdGdSwpQO0Bo7rcUznZtupIvLoehm7JNqFBrJPKihclPtS95SC/AUvlki</vt:lpwstr>
  </property>
  <property fmtid="{D5CDD505-2E9C-101B-9397-08002B2CF9AE}" pid="38" name="x1ye=27">
    <vt:lpwstr>nviWdWiKt2CimRAUHyYGVGJAiu3k9zOoBdf+lFWKZUN/FxW+5ZnKy8XjbxaD+lA78h42jaAqpIRQpHf8T36XOPLIr7FqGUQIz7F7/rNy1hTrezb3PCS25DeoTFzcP32a4Cq1r/49aasgMLm/iYWGw+gMW3dsgoK0z/nANbwb6yyjl6/I2eKIN9e1lQOzqj4jOLKzwtAr4BBdI+6mQc7o2c1PxcpqwOBI3o7oQ9oyXFxbVsWk9a3QKb3/EPtTFOw</vt:lpwstr>
  </property>
  <property fmtid="{D5CDD505-2E9C-101B-9397-08002B2CF9AE}" pid="39" name="x1ye=28">
    <vt:lpwstr>+GFfVDmpTP1VteOfBdRkVH6XMkiq9nc1rwE1iaqLwsnkbq57kl1smNczVHxj0C8WbXyckNipJoZkexLqA3T48BZulS6MMhSICTI4mjqZrA11h4MLzljDfGOcti4rdOS0kXkj2he/Yuygkqs4CJdjKVUIxEO0WYg2QqnAx3veufQYQSfLWtPOOJ2jjQU8ZYmGJkE60l84XVQGQSpEj0dRcMBjpUBUy33tgQRLSuEZNtySQl3GdWD7i1K4sOmsBYP</vt:lpwstr>
  </property>
  <property fmtid="{D5CDD505-2E9C-101B-9397-08002B2CF9AE}" pid="40" name="x1ye=29">
    <vt:lpwstr>iF702HOFKv2j1TQTTCb8QgcPM5kNDEsU5COnsDMKoqAvQO+hIoE1SFcLHnBW+iWyaslxvEy6phfnFM9BkSOpJlK4qZGQ5zXXx74/gGlSXWlMh6vcTVsMOIsPmSgb8DRJYhNJ3NHPqW66e10i43RXuzG20HuSXalMyYEq8SRxAc+xajU3kNUMy7Erfvaxh7KgejVxdU2oz6at5DUTrtmCHaNkt4P7DUc9eZc9wf5UCTajDDr3ZYs3sVaYDZMCPYx</vt:lpwstr>
  </property>
  <property fmtid="{D5CDD505-2E9C-101B-9397-08002B2CF9AE}" pid="41" name="x1ye=3">
    <vt:lpwstr>LzJBrUegPZc+DO12zsNluxj0vzn0MxOWgR9kkR0bXpt1SkRob5PxdbAx3rCePZcJQm/NJvtif8Lp/knuRxBuccv65Bvrt+CYMr+Lm9mtJrzCl2Cy93IE6dAtfTTScewFe3xI28ahMoOkhRVUrBaP6iaMh4t2eXV6gsDlF+fPqSMWhITPtvIooW9hQmSQlibwOfJQgd98+AESDZ/AEeuK9AP0r1CPzX+Qo9Eb5KbqjfmBFvQD5Pwm8IjaLUk3GsJ</vt:lpwstr>
  </property>
  <property fmtid="{D5CDD505-2E9C-101B-9397-08002B2CF9AE}" pid="42" name="x1ye=30">
    <vt:lpwstr>62VygXkWb9sCYnJUCT5LP6OQABrzZen0LmdCIs81fhiquOIINYTRZeVyiswndd4XJ8zOX8jGcqO7wkuxVn4zie+KkVZ3/9jvp98uFLOPHtimhVcT1REq9Bseg6Str2GRgI2E9Sdg/Z1K95D1ez/BKKOJX+01FObgA83mmvkFdo/xFv9dz5sSdcySOfEIBhX3ibz0MsAH0JC6VBmjRTsQF8n9YdVfjm9JHLY5ygPtEIclWBwEXiD9QYIvcWGwH8M</vt:lpwstr>
  </property>
  <property fmtid="{D5CDD505-2E9C-101B-9397-08002B2CF9AE}" pid="43" name="x1ye=31">
    <vt:lpwstr>T3lxEGpGrx/Z6FKXEemBooqReYHMXMl8b4WY2ZUYks0mKF9YSFy1+YW4+pnaxbqivuj2KNtgQNSH+lC4SPvoRHQjUFGSQc63IC+sb0khTtfa/MnDZiP2LzZch4yWVtIGhN6Z0H4J4DyTyBan811LSX4PisBxVcLGYvkuDMEIUh26FLBDPkVRjSPkprh2WVLA8v/j+LUXtvty752CenJj/7e57VczNulbT7Dvr0wj7RrIr0YDNU7m3aphuID4Mu0</vt:lpwstr>
  </property>
  <property fmtid="{D5CDD505-2E9C-101B-9397-08002B2CF9AE}" pid="44" name="x1ye=32">
    <vt:lpwstr>sOb0YwBrpUfTVaA6lBH/Hoy+zM+bJieUCitxKWTqk+gi3/s2b7cT0k3kV70+ARHCNs2RX3npcfmWAd6OPpIUyWSTRscuGBb5/TX4gSmceYZLhDLCkmUPu2hVNh0GkeIOCVj8WscW/m6VueOtC+6VmOlpyjlOqhvVwTI0nbgaEWC+MM4R9B61trpRYH7On+TD9iUAdt7oXT/F7uufnAD/vxzULC+5xJigg3zWYIYLcbZD/nVHrgj80rkwRL9V+Pf</vt:lpwstr>
  </property>
  <property fmtid="{D5CDD505-2E9C-101B-9397-08002B2CF9AE}" pid="45" name="x1ye=33">
    <vt:lpwstr>ZoIv7oLe+ir0OqaSgMj4odK5QDdd/xX7ebVfBTYKFyAX7fNpoAntZRjdN97N6ipisHX6PgbcczN0xBYxe/HJUkNayqGIKhUC35UmLxSUDYSX0mqf7MJzjjAuYyCbfygwBF8F/2WxEkY87crtfAXkGoMIe0YhOy7uDbPYNLA8Kc53LSvZaPkJuM8hTMcrWciic4zaZuuXbhFklTySEnnl9+ZhJYcxvdtyywtR+e/RMvjk8/ZR1DFF8Ev1OsVhZrU</vt:lpwstr>
  </property>
  <property fmtid="{D5CDD505-2E9C-101B-9397-08002B2CF9AE}" pid="46" name="x1ye=34">
    <vt:lpwstr>8/r4oJJkB2bbvj8DVzkvpLUaZRePoHxQ4VdXzmd2gjs4qtT7mMQhAMlGH+ETcLC/MI+ZbcoOc+FcQK4r8pe4HotPGHJ43GZEgAo7Rg5dEqh9bqJp0T3s0g7KJN4p/U71wDTfsAmSECDy6as0u4bgXxrxaJlJrLH49JPzNoQXn+FX8e37s0w8XARMSTqluy2fc22YfyDtNcsoRoT2LdUH50NK/vLxfqLtHCDrQXS/Eg632MlqlgQnHs3YdVeXhoD</vt:lpwstr>
  </property>
  <property fmtid="{D5CDD505-2E9C-101B-9397-08002B2CF9AE}" pid="47" name="x1ye=35">
    <vt:lpwstr>5eb0Gs9s/Fnoo+gHF8BcLTksStvfN6ehdXluzsb6/HEK8EnpXm/U1cFJd9+dziV2I8wFNbFMIZybtYg7v1MlK2YdObYLuTJzZwtSictJKRcvjSKPAy1VL4HI7r1+M/7hgnN9vQJzdpFjFdILPcZ4Gg9Fef1zHKfrzOIXFUW119qVdTXJPQgyucRXbDL1GCQZeGIP2oLbVB7VilOOQmcelZWcrHx59ujOVUO8kmzSzIaChMFbyFZ7T1lsPxO4cNS</vt:lpwstr>
  </property>
  <property fmtid="{D5CDD505-2E9C-101B-9397-08002B2CF9AE}" pid="48" name="x1ye=36">
    <vt:lpwstr>MWNIcX6oFiXgs24dn4d2UC6iwQt+3cibYICtzkohgtMn4RDTDxEh5zMJp05lnYis40tiBGD1nS68y6Oe1sQ4KCMXn/TID8jLG07a37cF1SIVuPW1aQlI1GF+8GWds5PLlln5cuixY+NhcbrU+CIRd2ET/C6cLY1r4MutnZDFdHDF78MCZqFseVAEvLYl9b4A36dyh+hZ9OtKt/5YreYTOTKksRnZ2YKQyqAU25zX5xR9T4QGRz90yQHAA9he5AI</vt:lpwstr>
  </property>
  <property fmtid="{D5CDD505-2E9C-101B-9397-08002B2CF9AE}" pid="49" name="x1ye=37">
    <vt:lpwstr>2I76wiCqTj73PMFuZJFTG0jro3ahL9EN4VjKhYtcK+heR5G6PG0jSSsCCKAfF5mRgRUgLDv67fKFHxfk3MqBYcOGHKqN7hSo4eG0zwp/8qF/klu3Vb6qaoTc7aBI3J0jzvrAXPkug8geQMaoK8WfPgh+3BwtcirhP6aIDhX2RDT84ydTycv0W9Vd0Y2Vaf23/slVMKZcX4OEyj2WEedrAUXM+dh8LropGGJefCkakJAC18b3V5qz9uhLxSRFgUP</vt:lpwstr>
  </property>
  <property fmtid="{D5CDD505-2E9C-101B-9397-08002B2CF9AE}" pid="50" name="x1ye=38">
    <vt:lpwstr>EiFMO+r61X+nNFtPYrdZmO02u/DOwBOtTNrUgR9WIC6e2zmgzHQD2ROL/W55freOaonAMK3hpyNObKmY/95BqJ/rhjfujzrHmJBosu38J+BANcwX1ngRHWRbCJpX2YzzVT39qegoX/YPeWfrilFQsVrnucCswrDyOwsU1UKT9yX4+EBwRC8dBPWNs7EuIFWyIlBiSSvGZ2MwqV9Fs5c2yxYQ3qrcTeeEsxwEzPKG2VgzHR9nuVkLcAAnkIt9Q8V</vt:lpwstr>
  </property>
  <property fmtid="{D5CDD505-2E9C-101B-9397-08002B2CF9AE}" pid="51" name="x1ye=39">
    <vt:lpwstr>OVLCL5thAlyygimVrl3BFLRtVgJeLEWM5wb6VEhDikQhr8Lb8je9Y6/duJUYO3Zpsmig3EG4yK5BgBXPtOwa6py1g6kZPvyuLQRBfqzLteh3cv16Ds5VnHuAjcExK0uTRL35+I3buUDzGhfLLkW2kQu1y2SkdMwusuwfr+nlnhGPqL9+E6H/dz0hs9Ir2679yW8WkYywNYl2e82MAEL5Fkc412xYLF8SSQh6BXcxxGfswNBqTPYHq5grYB9bsMA</vt:lpwstr>
  </property>
  <property fmtid="{D5CDD505-2E9C-101B-9397-08002B2CF9AE}" pid="52" name="x1ye=4">
    <vt:lpwstr>spJjlBKonL1TZW7KMQI9ldhd40yxAb4XFsDCgwU22ifJk6pEP/+8A9mNT8rUqroBzeVuQKr2AU9LXcG5UXxZTNg8gSlTmcCPBuexNXYfaIFpqRjLu7MlWHF21UQWmf9Lgj1JFNg0veLelbrSuG8zFMbDkqIraylbtE0ubbMHb2xfwOd6Cs0p9/qog+Bqv+cZuLs5yYNJcCVoY9MKXtaXweWZ4Uthprbi8zzOO8ibeBOLdmOxj1HrrSodN1KMdqv</vt:lpwstr>
  </property>
  <property fmtid="{D5CDD505-2E9C-101B-9397-08002B2CF9AE}" pid="53" name="x1ye=40">
    <vt:lpwstr>a5kERfLsd4oUQO+2TVJMGiK5ib7/YsFtAtDXnXGWSDVUGKpPw7QhTp71HBVNHj/4DF8btSdNVBTMyMqyPmmh2X/zc5t0p7IzMZB3NlrEXbTmbwNWLLtdL2y4W3CAHiCZr3NCRBgQ8jiLq2Q119Ddqa9cn3FQQDXdiyhqxRYItdSqbMiH757fLNwYxPXE9zi6Y8L+HffzbW/Ktp0ZFuJFZsKsifLPQkZNAItgVgTzr3+SbyQC3gotRQzbBFHaU2K</vt:lpwstr>
  </property>
  <property fmtid="{D5CDD505-2E9C-101B-9397-08002B2CF9AE}" pid="54" name="x1ye=41">
    <vt:lpwstr>yIYx1OtscutyF3lKTXG1Q44rTuO1tECj/fsuLoQLfxAtEjuZFy1UWHbB1F/27fBhxm/d7xVWXEYj07EP7txC1yomfwaioU8vNEf7caQmgPSHe2Aion/mbDfHGMhGCIyI1xIB1mRPVBLrnSVcRa/upI0lIYZS26EBS5IGSVsUTGIaIAEBI/DAf945VkeIVKNptBSsNKonL1jmO2uTeVY3ozEXd+lBoK34mPx70BGx1EtsAvCIujkaKz/9X5WEKZh</vt:lpwstr>
  </property>
  <property fmtid="{D5CDD505-2E9C-101B-9397-08002B2CF9AE}" pid="55" name="x1ye=42">
    <vt:lpwstr>+2gxZIY+LbYJwNl3OPGyi5YOQ5/EDAWq7ur9fv1zYPxTCShCUiS+JE5zMK35PCSm573LN+5UZOSOYN6LRcK6UPG0v43qxckgzd2gvdqMAva34UyPsqqFqghNLOKKXjaKK5yZMl5QLnKIY5x4U1KyJ+RBximte7njppjmS7JuWpN2mIAV6ccZSQWQ5YK2rYKQbJ9l1jEH1XpIIeHwfHrS9rmK/V6oKcDMDSGCxXIRBatskSO/syoqO8nbJhCohVl</vt:lpwstr>
  </property>
  <property fmtid="{D5CDD505-2E9C-101B-9397-08002B2CF9AE}" pid="56" name="x1ye=43">
    <vt:lpwstr>Mpb1CTSTxvXpI2ToYHzMtX+tAoldqTRsoSpINRul3cWHJwsftT1AK1N95maKgM1N7xjZMTFAJ0pWVdUYFxQmlPRUqwQzGOHWWs3cnUIg+ppKEQ0OrFMoxIgE09CtTR8qF/ALTaHd/P5aYhpqQRlwTNf0Mu7cOXJGN/tVnF3PYXzi0HC/sWgwkw5E1/bu0keL2FRn05N9z5wnGDMct48jj/xM94RBsnkwlCrYJdxm+2unEoXFNEd4cRI1zdmawC1</vt:lpwstr>
  </property>
  <property fmtid="{D5CDD505-2E9C-101B-9397-08002B2CF9AE}" pid="57" name="x1ye=44">
    <vt:lpwstr>LEjfaaNBNnXRtNyXqSyB7VEoY348hGg53vMb4+P5PSz5H+xiWX406pIiKC4bblLPJSDLyYt8oq5+OzcopCoqmWGzV7T46KqzUVCnSVHkKVFWvxvEu/YkvQaLPR/hJJQ1BDHZI5KCEn8XYK6de9iazWTHKLtdnn67QJWLpZmDD8Fw+m92j9mPLs456hiQCXtkokLZdb80Kitqk4CP3j3Wkg5lcevyyZV0kUwowoqYYk64LmY6UKGDomVicT9yGZA</vt:lpwstr>
  </property>
  <property fmtid="{D5CDD505-2E9C-101B-9397-08002B2CF9AE}" pid="58" name="x1ye=45">
    <vt:lpwstr>CLk7iheKPlWs7KJbyE3bCBCqfff9xm7PfCAP2GDKXyGVMZ5vvIy3uJtLpi20//BA680f8R8JLtAUo2cELPCxHuYsfde2rkyZCMwxDbyz6R7LfXTBd56rHbxoSEaUJxEBuyR7J90zad2Lz7Y+wfovzLSPY9GFMlb+6mz6hqROmtH+Uny83L6wWWkph9yPg2XDknydDrBJavpY4utHzojjt6v63IGCT4tzAECbn2/CCgcabAJFSJfZ6BdKftHXI/c</vt:lpwstr>
  </property>
  <property fmtid="{D5CDD505-2E9C-101B-9397-08002B2CF9AE}" pid="59" name="x1ye=46">
    <vt:lpwstr>6q0SYuEbYlTZzJJG/h8BNI4WRDbpsRlmgbo1hYyVjiv+HTDA4WfGFIi7RkbVLuK23Dfpw/BaoUn8cTu3n80frB5iazPWcJBLOh+nGE0BQoZEBoStNjaepXj0ATVuSc68jnFdEeoDBy/oybAUJKKLVc/Y8sJa3mC6kFCTKT9x9k1k3QLDkaQ9X+9TNkRaZLobcyzRIVrzcSHdp0dpsIW+XCKSY7ceyVh8XJb/wk7HTNo+j+TLKkdPMNK7JAyobF8</vt:lpwstr>
  </property>
  <property fmtid="{D5CDD505-2E9C-101B-9397-08002B2CF9AE}" pid="60" name="x1ye=47">
    <vt:lpwstr>8BWFtOszqL2JoK9FtTO7r/UOLkl2BQrXTLYKXOnqiQ4mhDAieQhnGF+VnT4VXwIPt/5L2rqpkoyrrUUd9AQxjcyDC5/5wklAK19zGFUqHu6W+mpZ5Jdn8uavl5MkguURvyFSXv+O3Q79z4LP0KpB8JcsurONzpUgDJsI3965RtQ2z1ZDZz/igHnX94+figkOLMxJLIF6cbJSwxXnzHzblZ57hkC2i6pR5BkpLLnF+qGB7jyxrRWK7RvkpCT1Fnt</vt:lpwstr>
  </property>
  <property fmtid="{D5CDD505-2E9C-101B-9397-08002B2CF9AE}" pid="61" name="x1ye=48">
    <vt:lpwstr>bQ2Ce2VJwamDX2xKwI7rsDIH/gI2aDraShCmAOvNFADKVMMkxRzfcu3nW7690o0xt2wlAcJBGh96zsWGD/zRcLLrmxkOHCX1PFfPF7LArLE6uMeHp3CALHLgQGSHKdOWwp8QfNTQ1VU8LAHeOCkry3SbN79acy+W+ekB4IhS7UvAN6+yhJJTTvaczUHtlym2+tYZ/G7Y2T5BMlfnuyHj+bocWchatqJ9z71aVtgEPIK82l0bUy3djLPzo/NZVf+</vt:lpwstr>
  </property>
  <property fmtid="{D5CDD505-2E9C-101B-9397-08002B2CF9AE}" pid="62" name="x1ye=49">
    <vt:lpwstr>LoX7eHhoD2L/9u3IZrhluWmN9sVe7Q68SpXStG9+wUvJeWS36VqD5eszDgv58FEeSWz0Vac2MjD7718bEAE5m3Le/WgF/yWvYW4lJ09QpBZb6LQjQ3w6nDMkAOlvku+D1EZR5yLSCeAOl3FKAM8WhYoIAq8MUccBvWiOWnZv0aBsWaGssNrReSsgvgQ0fI/+qRz3KAsodmYCKl5HYaZq1KIzqQ3LUn3aAEgo0QXnVZavPg8+FdyiRu5PFP2Qhm1</vt:lpwstr>
  </property>
  <property fmtid="{D5CDD505-2E9C-101B-9397-08002B2CF9AE}" pid="63" name="x1ye=5">
    <vt:lpwstr>kTdgywKWEmCrS+CRmnXqXucZzJ2ooIAvP/kQ/wFQ/NdII6oXErSbGYb97vbmsb/8QGsGtY6axyQKuWS6obF6QWDIbDugjKX113jE66W7hqKw/KsmtocxZuAwCoaQ2WFVwCXRgNrbe8zU7WbUpWzHe6eBFptnQwQd0qx9m0ZBOFcYAKA7v8LFiNe0lEY3Bj3Q+Vwr0iwttisuhLQRngIEYEQ+ISJ/9VG38DJOEtNz8EwtQMkrqjDH32tpc6jTP/t</vt:lpwstr>
  </property>
  <property fmtid="{D5CDD505-2E9C-101B-9397-08002B2CF9AE}" pid="64" name="x1ye=50">
    <vt:lpwstr>hLrmgMLqBHB2uEI0UHkvTWUr2JQlcBJ1faZmHzeOGro5zMowxczKe4bcB3wxpo3uKnVCs1tC5fyGSEdW02+RFTCyIz13WSD0o1wrlxUblNONyGsLIJCrCz1Oj9Gy981jG4rguNHRNSHuLQBuVTZGHxdrNNEPgv9DzxchC439V4v8FmgiPVsToqKLfOh/uas5Um0vWhBYFQh8xDyOYrjoZXvd6yFGz95pw919HRsOpjdBOWAuYdA9/n5ae7atQJa</vt:lpwstr>
  </property>
  <property fmtid="{D5CDD505-2E9C-101B-9397-08002B2CF9AE}" pid="65" name="x1ye=51">
    <vt:lpwstr>E5EVfyvfA7IQY8a0DeoGQja1zZwAMFW1P5pM9kmGYHzK3ZKtSM7j6UQjwX0KSNo/3+d1s+fiNuJbwHnR9Nhcc2UJJ+Xch6GOWMxcLKxIeu8jHXBciou1XPpIU4gd5qdNEvDg+ShenCKYfy8sBLqo77Nfe8vO9YaYSOqdUbmw0xy2Sz4d3pZs7qV1c/DPhH50hT3md5ZSnjqeJQE/jG1+85fA+LZOlD0vWxBqvB2KmAk/fu8xNaZghjqSqEaIBEf</vt:lpwstr>
  </property>
  <property fmtid="{D5CDD505-2E9C-101B-9397-08002B2CF9AE}" pid="66" name="x1ye=52">
    <vt:lpwstr>Vuelzi+5EkB/VqcupHAmM0IaG6VtfK3AgJueG0jucH1xxn00eoLGFc/GyeDsW4X1ejfkP4XDvinsfwlhLBdWYVDt9Ul4I6aK4VkmANZQt8Cejt7Pc2X2Pg7pcNlxyo5d54EDxGUyz5ke0tHwA5oYS+AGjAqcpsJ3JcfXJjX0N35B8bTabs8I37Lxg/cRbcV2gJJWxiWsIHSO3CnfIl3Rtp/D9B6E2B+frlZOD0sMREyE3IjEM9GRWvhI23MJd15</vt:lpwstr>
  </property>
  <property fmtid="{D5CDD505-2E9C-101B-9397-08002B2CF9AE}" pid="67" name="x1ye=53">
    <vt:lpwstr>9KeNpu4vhz69nKSVlRULC7Zo2iEP+NV8hZqHnMthhcY2qs7pFOlFS5GtJ2w5tor3ffmyii2oMC/qGwliaeT90hEpCV9ca38wMGu2Prg6W2glcmnAS/JI0PS/rawcq93PKJz2ANbhJDcrQiq+Rl8OK03OmVgfVg/+kF5/4ThIleTiNEUIQ0Hms7qvEWIXWxvqxut31FEH53WhKZPsca0kTQ1/NLH+dCVisDULaqVOwWbb8i4GK8SVCP61Kmsgdad</vt:lpwstr>
  </property>
  <property fmtid="{D5CDD505-2E9C-101B-9397-08002B2CF9AE}" pid="68" name="x1ye=54">
    <vt:lpwstr>L0FPkBSAqzwuH0Lut8xE7W6dhwEMN1CK1KU/Q4xi9fldg28/oIOuuLWxIf4/wRac589+XF5HSy7o+2A0eDz3ogUi+d1LuHztHNpW460Ps3SGPTiCTSt/ivlGVAxs68fCMFGGnMN71q0liB/YraQ0lkCD/tgNVWDpzCaq/wzJH1iqzNj+FP8lz5uEyi546QON0+hc58jBWlGVV76deX9zP2KvfhUGujIzoQlngpRJ/EUZiVWAwb4l3OXq/63ChWA</vt:lpwstr>
  </property>
  <property fmtid="{D5CDD505-2E9C-101B-9397-08002B2CF9AE}" pid="69" name="x1ye=55">
    <vt:lpwstr>m/GEiL77g2raM1tQMAFKt6ToXsYTHKh0x+NNw0NfgVKqU7wBbQsCf1joEdfsuWbdptaq9kw1EZGqJK8B6MxTN9xU4r4K6Xexlr6SGJuGBX8Nk85KjPsxMxIgWzRLnQLOyWdXL0+UGGSPNpqKIJAxzoVHR70YuQHV3dJOzkiHrjfztpLhFE4KDEZvgIp9KQVJlHVNsOr3gyFjRaNAHDZHPQb1cNxbWG6y/UAVfi27TuVjqh+kPlbTshZE5Rn4jnv</vt:lpwstr>
  </property>
  <property fmtid="{D5CDD505-2E9C-101B-9397-08002B2CF9AE}" pid="70" name="x1ye=56">
    <vt:lpwstr>R+0iHSAll7q6lGkcUu62dqUx85vh35FjuXUjaQt++HrXtZyDEuuVTOXHRIqMYdvaSb8eHZrREs8nsqTr5KubGUywL7QCbuJ0uIgs8Ks0DfsNcr2K7SHtmBHc/hdX1lVBmSbIIGOyLc4aaxxjgvhnGhB6OwdYi6fHnEE4cQfdno5QBBzUr/CerS4zBLLTbqTb6zx3JrT4slIlXIlXsSHzSaAr0S21nFrMVWQhakMdxJsaHQkn3hgXSk60GruLrGv</vt:lpwstr>
  </property>
  <property fmtid="{D5CDD505-2E9C-101B-9397-08002B2CF9AE}" pid="71" name="x1ye=57">
    <vt:lpwstr>VA8bCGd9k0hj5Y3n8AREv1llfZYYbNYwdWczVeQ/FZczL6YJ+H5thRCoVSxzn0YfWNuoXQtuBwlzs95uDS78P25C6ntcOiOejZPXHC8sJFENMv8XKdi2+pObYkit5hPwaDCG9qba3RR/zlJHwalhEISNKD9X2GQjehOJjCdjC172XpjZguYdPKL9RdcFl5zPAhNE7JYbHorA3ln2nlN5XhVhv9IkuzqB0oOA7hYRKHvxIG1BDJg6/ygRyIuxNAS</vt:lpwstr>
  </property>
  <property fmtid="{D5CDD505-2E9C-101B-9397-08002B2CF9AE}" pid="72" name="x1ye=58">
    <vt:lpwstr>PpJV4nijIeIkxxbDQ+z9pWT5beaS02PFgrd91yGYr9DNdTRc8A3DJc3KZcT4r5MYMy+0X1e3qXcs5D/AIp9W2FVUrdM6T6UzIyWyO4bkX6OxMSwdzmGnhml3wuFOMdo4pZ+SlQPItnZ8eUsEM/u96vlhUFaFa0P9/+gF2EHgVXTzNfAx7K0zg5QN3F8SnfOzS/xKMLjLxG6aYEQjrdG0jEnA4C+Z/8ok2WSs7nSYrw+b0PqiWDwgE9fIlPndumj</vt:lpwstr>
  </property>
  <property fmtid="{D5CDD505-2E9C-101B-9397-08002B2CF9AE}" pid="73" name="x1ye=59">
    <vt:lpwstr>bzrzs5KxgXWGoELQSvur8M7/vT9jP53TqtZjRlwck1dY1a7FqeP+sU+fXBoru6EBdln/vpyfqqAHy5cBf+A2aTQHsLNHn/3JUeNrRqLUA8W96PzR+76fZaU5+BQRfcCvdMkB9GID8gGewxL3d7zbTY4cxxFonKs0xYRGq2nl7NABskKoGGbgCRohUh7usEJ7/yTVr8j51yi+YpI1hAxMLjmbYr3wIm4RB5CRRLoeWKydgqNaqOqVvwyLyhJTMiT</vt:lpwstr>
  </property>
  <property fmtid="{D5CDD505-2E9C-101B-9397-08002B2CF9AE}" pid="74" name="x1ye=6">
    <vt:lpwstr>Yw26/ONzuLvbfLIzphKU25JMvApDG8Gf1iSs0LSKrAnV1E6/R69+NN7Td3PbP6g52bF1U8kKE/fniPXVbOx0Ko37ZwLV+lYdsZbeZFUuTx/hBRCCGBewxw017wZm0rAYbSnyPVvneI+yxlZLbEWEaduHk8tU0NJOAgTLh+ZqAiSMTyIHt+Y27vV+uZU/c4qUdKU9pK18l202IRUt64gP7bqYeJIamW3261LtX6bJNVJdWHHiPMjWm4gYSoifTx2</vt:lpwstr>
  </property>
  <property fmtid="{D5CDD505-2E9C-101B-9397-08002B2CF9AE}" pid="75" name="x1ye=60">
    <vt:lpwstr>FQZOJo5I/StS4k0iOtRq/GQZX4ON89Hw+4gXdTozXf96xplkZmv68JuuTdebaJ2/QHPDYCuco1ly65y+Wi6FGvObnOJn6PJB+t3HBK8gZosBSmvC7N3COAwm5sXQ2FDzqkVQidamXmuLRbhkx/5Op6ohEISV+6XdltjC5fkAWv3hioRlwiNtuW9hyAAbOt42u9hXQ9OpHxi1g7u0nvyQgEqhWiWgg/kQWRyCnOIPl7ujXiTAeUKkl3ffQmrWhnR</vt:lpwstr>
  </property>
  <property fmtid="{D5CDD505-2E9C-101B-9397-08002B2CF9AE}" pid="76" name="x1ye=61">
    <vt:lpwstr>9t7sqag3NrrfXHSkr2sBxcquW9AX2T69P1wg5XOol//8eJyR63lRpLePPjMiPnta7eSKDfAMb32Zo9vtyqHGlr4gqJD+9nyuQqCqE9PH7EvXne5Gw2aG5DOX2XAWlBDJctSHl3JmSoSWT5RLBInQrCgJqWMqKjUPPflFTkOy4Ey0oQWk6ZuJyLdZg7Fvo7OEGY48N+HEEG5U/D7e9G4jwp+iFFObOtVlnP79fi2zyWLZomaj9nmhOYCZ06ykErK</vt:lpwstr>
  </property>
  <property fmtid="{D5CDD505-2E9C-101B-9397-08002B2CF9AE}" pid="77" name="x1ye=62">
    <vt:lpwstr>mAqEmGGn1UP6GalkNvdu0y0C+EdT4paC63hV4W0D9qter61zptyYaX8FM6Msl+JqjmzDbqZO+bjOxBIAgVh9N12JZFIBsHrRt1irdQce9Cm63enJhJYERMDrLEvxIWTCmt61L+5xmsg9X9gwMbhpNr5mW/paHZ3y1lSlDylZVNnjpLqli5q7qu0fVLi6HXMCS4bXHLNv0oW0PETW7/Vqjv2GoDvR3hOuNXWJZ6N0jbzCdGGdpFWGs1oCc67t0p6</vt:lpwstr>
  </property>
  <property fmtid="{D5CDD505-2E9C-101B-9397-08002B2CF9AE}" pid="78" name="x1ye=63">
    <vt:lpwstr>mU3Msr8DIzjdlhUkBXkIrdsqb78Ha8nMsKbnliuTcEtbzhNDJiMnQFg1wlyxZ2SmeiRZTqhabkjZ9RCeoeE4ShY6Lo5jCSnae/p51NVVblAZezEdqxCXVMVTdMfiFAFdq0bMp0vn101h3gwKBAHp9VdOXgDBsR/c09yeEln3vSa6OgbaXPuK7r5PNvdWdKIFs157N5LwB//RcMfuWO/MB7qFCAnYNewJL7EAIoZoav4w6gladQfY0xkbpEccut/</vt:lpwstr>
  </property>
  <property fmtid="{D5CDD505-2E9C-101B-9397-08002B2CF9AE}" pid="79" name="x1ye=64">
    <vt:lpwstr>gbqpg+meeRHo4VUrqFwu0yj4kF9WUtUonOo1TDv/bh0G9CXIW4+1JW+7Voin1aQx+6U6nOjpLsyVfs062FLDIrw6YrYKfuoIi5EZrdPiyIeWKsdGY6WA7Qd5DOOm0j4sDPTg0RyeHlVv/LUst1Sjb5D7Y3FRRd6TCdZEyFLUDwG1q3Mjlhna2Dj1+AusCcKg8m9ubOBrT6Qdx4yIh4t2K/p+t904KqTUiZiX4gMkALCs8CC7C0rLO2fxlcANjT4</vt:lpwstr>
  </property>
  <property fmtid="{D5CDD505-2E9C-101B-9397-08002B2CF9AE}" pid="80" name="x1ye=65">
    <vt:lpwstr>0ez4mfs3jYmWWgpVmdjjQoi2ATZyAsqng4DhME16t2AzWMxrWGuVw1jYKecJlaWTzp4NQSHTse4KGDKLl69N+PfZ5WJfFu0Ykfw8TXWHghtTY6jbTYw/ql2alHBXf6KQpBDf+lTmi6NxmPfueJYb6AlV1zYx2rigRJHnOlmYyJ03i+cbCz5h+PO+mySNxzpRRZdc1QlG8RnN/Ryrqb2eSbvJLszRqOMLvLH0M4zeZyrsOoqo+YTSgFLxQa4EGOW</vt:lpwstr>
  </property>
  <property fmtid="{D5CDD505-2E9C-101B-9397-08002B2CF9AE}" pid="81" name="x1ye=66">
    <vt:lpwstr>4w3wtfX3V0C6BxA12gQ6vTl1fQ1stpd5rDdpJthaID0NfCeBwCIVbzM3m8vLQ6Jp4ieEnQkxetffYFP1cZsI0D+4ou3iCv+kkY46rfXybqcqDXz6aPdk7NYOFmqZ2+/gScsMgizwea9qTgFOnHJ4NUTebpvogQlMVrrxWQ5+CPd9Z9Ia2jH/Xr5whPGto+nvIX7i+HCtuiZMFaM/1VcN7aDUJBEP0gFYgMJTnnTEfOQWT4euPCpW20b3bmzjnoH</vt:lpwstr>
  </property>
  <property fmtid="{D5CDD505-2E9C-101B-9397-08002B2CF9AE}" pid="82" name="x1ye=67">
    <vt:lpwstr>Th+E7vUNsaKyqaRAfeAB1Z5vqaeltA33K8lOgET3w9ZAsL8C6S4cM+CvX4+Fgf/2MekUeRLVx44/7LuYD4YE8L3Ftfuik6lmmts+1PO3PfWWuD98IsEL6SrMc2gcwaFfDYgp3T66kx43P+VAF89Y4sKjIYa0tRzikNqi41wd/Nwyx8RradAa7SZwciDI4TrGuMz7nOglr5k/I1L3wX60U41xXPEDRi7nC9Q5HgEOlK5H459dS4yz1vH30ba40cf</vt:lpwstr>
  </property>
  <property fmtid="{D5CDD505-2E9C-101B-9397-08002B2CF9AE}" pid="83" name="x1ye=68">
    <vt:lpwstr>IJ3tXc3yUjFMoOYJmz4w1y29JY932VDOkTkTYBX+1TH087g+9hGai34bLad8B4jHBiNPjl/gL8UVt5HcBHhNDkkxWYLpr2qNUdHrdhBzpFOuA196e34cFaQk1501RGoi2g9o4VophdaGyBbH0fZqopC9fgf5r7zcDJJJ9+MbTg4DG7Exs1SOU6sj9+UK4pQkoflhKEkMUYqD8alaKwClKoJnbhZ/7DZT6p0FkRxihkAuv8sAHxcAcKxWh/ivHiF</vt:lpwstr>
  </property>
  <property fmtid="{D5CDD505-2E9C-101B-9397-08002B2CF9AE}" pid="84" name="x1ye=69">
    <vt:lpwstr>ACCYz2Pq61jI12StCz/D2k5tVgZ7CScy0LHLXx1OlryN/L95tyv3Qru9GcJFBGpoX/vZp9WmVhYxk0eFKXxUcIZ5Gcor28BlDOyIG7Y05JskiZwbuE87gTrdxNuBko4FRhNNcGzZ4p4YQ41yxHDQNygKb3pnkVtiNXfbitRkuPlg09cixSI9a7KicBj+m/GAWyMksAwEK7QQfco+IRTZ/ByOjLgm4yyZf4V3szMciikXDUHeVWlbAAYqa1J+F4r</vt:lpwstr>
  </property>
  <property fmtid="{D5CDD505-2E9C-101B-9397-08002B2CF9AE}" pid="85" name="x1ye=7">
    <vt:lpwstr>0Ox1iCzlrBAtO75XhU52NGaxVFrEIzlxZ3zsLAnW6m+d3hHEXCAvidjuT9gUYgxUHG7pyqg67TvJZBcLah9expneitWOSS/M5kGUNRGZo5UcD0/IqwrcXI63HGp2C8Aa0MAWnD3IjDLpNuXEbEto3UujWo1QDdQB1ASnmfjbhQObGuB30FCwwtzxk8d4AcrP8w3DglFQdOunMj85x9KRlW9HGNEUaKDtH7kLIwt3LW5YmtNHmZTaHRRa87vrF2x</vt:lpwstr>
  </property>
  <property fmtid="{D5CDD505-2E9C-101B-9397-08002B2CF9AE}" pid="86" name="x1ye=70">
    <vt:lpwstr>SZi+dPGP2WpMJ9NHZMhbfbniOIMAyDRIYp8pUgxmUWikncON/jAs1QhLAN5y0jUWCz2obH7O+Of9ZvSHTe/bUoKBB1jeN/ZWDKuqd8SlmAl9gN65f9vS3+1ZEzy3jCatIMjOJSLk2Y7oaY2b/Xpyt/EiHikiSsAGalZn8r9ZE58vT3k0Ocwb8UIe1UNvzKLoeihO7qNeJZNvPJX4ecGW9jqRutoFu3LR0wc1XTX55THKrz+xO+ENYZyTuC4h9M+</vt:lpwstr>
  </property>
  <property fmtid="{D5CDD505-2E9C-101B-9397-08002B2CF9AE}" pid="87" name="x1ye=71">
    <vt:lpwstr>zktjs3HpgO7TliM399zUiMJqZGPiAWJ3UfEF7bUycH9w/KadkMLpXGIul/axnotT82Q4P5xfnFZus22M01yENJ4lDh+/E8+fU6eODi64P2efr0aLeSsyVBjKYlwTy00eH4pZqzei2ajZADqHM6V8636CAeQnsSSvnTQyEXzihOgkrRIuUZLAbztetRn0IBWex1BWIOEojpee9CHnF+jdvUEOhx5LMyG8pU+9uvWnbyZJmO/wiDYm0nFQLLA5xTw</vt:lpwstr>
  </property>
  <property fmtid="{D5CDD505-2E9C-101B-9397-08002B2CF9AE}" pid="88" name="x1ye=72">
    <vt:lpwstr>k3EkfGFeFbTRdnFHs41u7MdK5kwK1JDL0aFGumCGOPc8aF1Mpq99VF1VjmWt81l4mFDSxW67IqcLWZzf1Ebfwam+H4weRNdtMcwQucA7OaPpV0kvq92VfrbbeqIPN9KENiyTz6mVKwZmQB95eFdAZG+RGiRK9khKH54RmQbZfHFbDWfY+rbNmn5IhvCY+CDmABFDEiDM6f21cdTPnaqYFCJaLhc/Nid5nBIdY/rjb8v/jFSxT7+kJOVp6Z/TWiL</vt:lpwstr>
  </property>
  <property fmtid="{D5CDD505-2E9C-101B-9397-08002B2CF9AE}" pid="89" name="x1ye=73">
    <vt:lpwstr>MvoJ+Y0fnFvyt+Ap9ahxH4ORiJJtZu2DHnZjs0FzNCL/Y4vpMZGZikgXDu4SHBBpqLQ6y8XPqC112w+4qee3M/Jaj4FrnkFMvKbMvj8K6QWkLOjvJsuhU+/bm5MLjvYIinktnAyY+mH5fvOmhC+xMO1Xw2bQV3lzLn/i8VzpN0BBIJJAQPgWM1GGBkDlfGzpKLi2A94kv9N4CjHHdYouk46haAtnZUDwVG6C0J2sKyN1rN2oY+BP+sEd8u/nPyw</vt:lpwstr>
  </property>
  <property fmtid="{D5CDD505-2E9C-101B-9397-08002B2CF9AE}" pid="90" name="x1ye=74">
    <vt:lpwstr>jjoxI0Nxop+jbKxWdKA8t4u16SZhAOQ9iExym3AXzY2bmddHzJWxaZLG6tYEw+xrQk+/gB+xpPnDHzc8MFqRxTpgX9fkDLvI5DPig+BWvDcB9GVdf/L/50WHccPvaMKUdOG47cua6oS4o3WD4sVuBBDta4iKP/PAGtA4S9TBddXlsPGjGR0gn0QRhz1w/Kwve5BLecPUIJMuAXQwJpW83L7KB7oae6t+E79H/SquIVxk16XCP5Du0dMpYJtcAls</vt:lpwstr>
  </property>
  <property fmtid="{D5CDD505-2E9C-101B-9397-08002B2CF9AE}" pid="91" name="x1ye=75">
    <vt:lpwstr>kt271LHMMjLVa86DnkaTN5qjUxZrZl5fETyj6lXevnlw8oxSk7hUgMQdQyzPVJvHSR1H7THf5UzjkjCrUxiSW853+rlWeaL7Nwyyy7W5d8fqDCy1BSmHKCjBZ4EtVkSsWhSyK/R8znRMRTCMVk8jiv2nOfLiGr1d+tn4WMiP+AtTfgi4Eo95A9nPrQVslXtGyyI1tRrOdFDF5zQ3et1aTA2nDiVGwSKmspilZxMgl+olwB1VNHsWpk32llsib85</vt:lpwstr>
  </property>
  <property fmtid="{D5CDD505-2E9C-101B-9397-08002B2CF9AE}" pid="92" name="x1ye=76">
    <vt:lpwstr>5mCfxp6V59bcFlesMQ7qEmMby9aXrtWLPRgtszJg3B3eZE1tCvlKjn7SHjjNceRKR3m2OTgegFZ1ydF8GWAmUoiHxN6DAU3t3DMGpH7vPLK/HTIMN924AXOmpbcsy51XppwXEBsU7AnFLTcSCmb6pSVi80W5L6S22pwZEBDc9XvEXSn3EZ95zaG67mLvlVXV95qcnd99ABUK4Limzz+rU4ezXXkL1j94f48gXjjsuVxOJnE09hVupEoYJ46sgqt</vt:lpwstr>
  </property>
  <property fmtid="{D5CDD505-2E9C-101B-9397-08002B2CF9AE}" pid="93" name="x1ye=77">
    <vt:lpwstr>0ppDLYyaBwU2TziDExzzObWnEs2zsU0yp9aCL6e1/IrpoJTlBHbefNmQwwryhsTmFLBq0GxKD97Ab0ZZ2QemGdFrhUn00eDHII+mdaQVi+CwIAKNHeCyf6yRuC6vkLpegAf1FShM4zND3DBBzyLv090CfOKyPM3CzKrScq4WsbZTkbzP44fCZG5OsqZMS8KnYqTJRYtsbdmXU+QNcxdn67RxYZNTrk+V1qWE2Jg+oDHBJyDxkgZeHb75PeseYHB</vt:lpwstr>
  </property>
  <property fmtid="{D5CDD505-2E9C-101B-9397-08002B2CF9AE}" pid="94" name="x1ye=78">
    <vt:lpwstr>hyIBqH6KzjY2FRDZY7x70gHr5na+oAlmxL3+Q4IEBLFAsQrpbPRCJKzXwuDGInyPjsLHmQ5sDEs2FcHcRBWILYxlGuVgbPm9nn1EdPIteNkgW6SNEXPecI5StqAKRoW/VbSettaj9L7eno+yqPAhoZQaCMYPlpd1u2lkk7MqZcwJ0n27Zd8tcV/92fg5fcjpY+549SCj4dQvkM7VWLWN6f93iCQZiod+EDnJNZ32RzQPj15SWBe4XznH62QzT3m</vt:lpwstr>
  </property>
  <property fmtid="{D5CDD505-2E9C-101B-9397-08002B2CF9AE}" pid="95" name="x1ye=79">
    <vt:lpwstr>RC60XJ7N8PP3SLwDjZeowiQDFV6mIUTX9miKDr5bxbzNZB66uFlNeT5OCWUKVEsMX3UGUaOTDckXMT0p4anWk01lfxgufZVUSAGiG4gCrNt0EZCPnddbw/v/mQQn26oX5AugyNqNu/vzecY4ACGO5asgm2ewguamVyIlElW5cYfz8yClPDJxVtRCkFvRP5ZAcB9f6igP0wpUqL34t1ax62/iocyr7Fn1ICozZMBo772cuOscoTlzd7uhFvXeYD/</vt:lpwstr>
  </property>
  <property fmtid="{D5CDD505-2E9C-101B-9397-08002B2CF9AE}" pid="96" name="x1ye=8">
    <vt:lpwstr>ETvXmTGn+XN9uvceD1JOcmu+EDAn2Ejb6sd0yXFpHI0bjUNFlGvGSge33NrDkXHK7tIbHshKQaDgQKOWR/9YQcrulUTvSaCkDxTqOE/7qUw0dQaJ44fHUfGX60EQt1ecpHTJ/k5h+QmfN3hvCGmWMGaR/jzepTBHijWIJcYUAVHgdZiT2qLFJXNBgbxAdR+1mpsWTAjjyEGi54gCPa/PXFpd24+78dULm/wNqVLhBK1hTLpjXA+JbOFW4C49i85</vt:lpwstr>
  </property>
  <property fmtid="{D5CDD505-2E9C-101B-9397-08002B2CF9AE}" pid="97" name="x1ye=80">
    <vt:lpwstr>iPYmU2R1LiKnerJbYE0CM7WScKkNeS8HTBNEPNOjWUkmgrOwbrmOpoPTvawsgsYBgqIocJXY+aLIr93VL29Z+2bhLihhT6IfXLsb7PMMTgAy3iOd21kZGFjW1E4BrjS0YSHnfWv4u0hjbjjIH3oQxljSmYvlofRNlw16CBxUllOCGHRlTvHl0ePM+1IVMOvOmpabda2ZvwVhPi8u+NmsiWClXxV3P4mXujxrcCMVPOwz+Mbg6OmlKyxfmipZOEM</vt:lpwstr>
  </property>
  <property fmtid="{D5CDD505-2E9C-101B-9397-08002B2CF9AE}" pid="98" name="x1ye=81">
    <vt:lpwstr>FCtKEwKYJmvj4xQfM2Gfz24s8RTDHS8xIEoDpPmuqYc85P9rMfWfjoKFcn0DZJeih4iKfWQcU9clynoaZzC3hkmXm1AGs6kzpjdiZlY7B4+cV0kz19OL0NaqcAsj5LYT5TevtrcYjeIEy1DK8mVneOrRpAiRCQh42PpcXT0qpzGOPIgaeQKeaSbgxaPEprxcQECYu4Az3ILe56Wuu1sCCrON7zg19kZNeSnNzfN+T1s8hOU1wGXb5AeBLuXsN/q</vt:lpwstr>
  </property>
  <property fmtid="{D5CDD505-2E9C-101B-9397-08002B2CF9AE}" pid="99" name="x1ye=82">
    <vt:lpwstr>GptfZfSLtFRGP5x4LAinQHtkdTNtk7jNC4va1ciA/Enj9cL5LryVQxAJeREpHNiuUMWaW5r2t+c+FbnAGPPm9mWF/yK3xfm9zKtnkeNPPa7bvqHtjdMnbTw9qDQLvog8M4GCxCbERHSGE6MaUlv5akWYnFHXV4DHj4FWC410TxRWbL9XPQu77tCY8ImpAveskhA9dVS1NZV7TWHSlv+K4ukfgVnEzz9kXvmb8xLkO+FCVDoNnwnaZGX9CwDS6CK</vt:lpwstr>
  </property>
  <property fmtid="{D5CDD505-2E9C-101B-9397-08002B2CF9AE}" pid="100" name="x1ye=83">
    <vt:lpwstr>iMU/EiyEV4CLGaSxN95BaeHpPihISFp9RT8Tp1hpMlRrIUxdJ2W6JwEBKVJKcAHy/BDSHnPbNAFHV2t/TovBRoFt2PYC+xhIhbe/9lzQ90s0nsMiWH3uoW93rz4p47/O+PXYPukyHjydVm01FMnXBupplxLjDEdPYJ8W+Iwfvb+FlyEpDGIujCkhyYZqbZe4cvNQ6j+DY6B8GYgf+wPJiSfh4I2vN3MWfko89W1Hbyn8FWMUUXQoVsVu9IYD0Fp</vt:lpwstr>
  </property>
  <property fmtid="{D5CDD505-2E9C-101B-9397-08002B2CF9AE}" pid="101" name="x1ye=84">
    <vt:lpwstr>H1T3XPc2VkDa4VVz7FaL+ord6U+tkJ7/aypWWOivNdtcO4b1En5p2ol6xhZvnbhx2QKofunzA1aU1ddeRufh9NcjZKsRP+Pj51ewax3P73FCVCOr3hBXWbcX1ykAPjw94aiMNjO6HZ+UQwDSNvGvvgEBg5LKR70WWSLlVSfme6rQBuP7fWQRuNlnCBFNspHh0HiEbZUoranOX5gEXfR0w6Hzu79yxtT5B9ui1nrAZXk5wi/LvU7abn/zN3C/wxn</vt:lpwstr>
  </property>
  <property fmtid="{D5CDD505-2E9C-101B-9397-08002B2CF9AE}" pid="102" name="x1ye=85">
    <vt:lpwstr>N8uZUHyxAf5c5GtjCCJ4n2vyViU6Qwb8ZBHI4E4EpDcIYf2b/I1lvc6ysNStyFzIm+rSbMAAmyttV6ba+z9UeZGmA3eGtDLb98Gcc8yqfjxvSr6WcPdpxNmlkqhH4jvx3VMzCY6T4nWfTk+VOQIBttark3Q5bxcMsUsWXTylmmvvfGD8lwXySTlaerI9vqAzEdxT9TjezGwnYHBNdkz0/FiDTXosrf3MrItOOz9UfPGh9XfIqM/+qktS9udlXlB</vt:lpwstr>
  </property>
  <property fmtid="{D5CDD505-2E9C-101B-9397-08002B2CF9AE}" pid="103" name="x1ye=86">
    <vt:lpwstr>QU+zjNhdpYI554IbpV66yvkHeljltUv6j+IxHnbnmAjIyHk+kUiQHGDZM4fjOhg6u5y8NRJnjVYrQoYHlKc0j+K+odiISeQm3Js8BInPjOp4aAk4bQZgS/iX6z8iIPdf11FExHt58QOtG0ZOkz/TSIqAxFa/GnN5Bi707ApNsp0bJ649x1QJCERkUNs/gfeD8nVOPvOJEVbFDpV1AIZboAoYP6BlXp6+J1SiFYSUXAm5gnakyDG8w6WCBQgpxEd</vt:lpwstr>
  </property>
  <property fmtid="{D5CDD505-2E9C-101B-9397-08002B2CF9AE}" pid="104" name="x1ye=87">
    <vt:lpwstr>383uZPerQGt3yrHwblp3kGUtE8V07iMbjqeeDF7WBlru++JGbL5TueAjOC+k9tDJ57U0Bs+l4WQeDTYUZHyc7TSIrdSvFLVOpjaPKQbBB7CarRSCSiFOT8Uhghla7noP8pz82CBRc2WN+sl83Op1DGw0LkoTRNQNs7G2SgXBPBokmCIH9kTf4rqvJ8DNE3q93zkSdGMdlizgBqU0KQ1cK83EuBhCRoTM222pswupy20Oh7B6ov9v0E3X1XrY5d6</vt:lpwstr>
  </property>
  <property fmtid="{D5CDD505-2E9C-101B-9397-08002B2CF9AE}" pid="105" name="x1ye=88">
    <vt:lpwstr>mckdOz6gs1LrlHpX90yeEv83p4KgauVWGQ0rr0y2yc1EdmsE0FUcDp0vOFG1kuKrkFMaUeB42c9pG1MzrsVgODc/ZOBS/INK8eCWUdWXH9Fd3xgOPhM/1QR45OpN7d509bqyavtSmeoq71fKGp0ww1c3mCIQzZZyesA8mk6UpW4F6ibzq3N3DqhkPMNZVgsHcAZEPMHJH0ZgDcME6aLx0wq/5RR8j97jFW/LJfC7nRbhZYDlICeOMm5diu1w9VN</vt:lpwstr>
  </property>
  <property fmtid="{D5CDD505-2E9C-101B-9397-08002B2CF9AE}" pid="106" name="x1ye=89">
    <vt:lpwstr>jnOxEFcegoZIP99faBOute3UrOL15xurvgZEQQ+yv4RYjO9Hyho9cnsvhUkLl843hItEr/MxnppEg3f3CTbu4UYooze/WYCsR2hS2g7dTlGkC8VIxQth+0aX3aZOVB/wDMIe7+jbwz/cmYoA0lvF2zDDVlv3GII4zd4u5d3u5h8o57MtvLxEC3nzf+rMXPPyMnD3jCHNmEtIhTCZ+tjdxovJ2al1M9iNf8WVzjvfoPdmQSeKnOAlKF+BJHLVjB0</vt:lpwstr>
  </property>
  <property fmtid="{D5CDD505-2E9C-101B-9397-08002B2CF9AE}" pid="107" name="x1ye=9">
    <vt:lpwstr>twR+ioROOmcxEGD1gnGfgzw8Bmjud1wgLe/RR3LaZkvcXHNJ+syMOq1P95DcNJAuUNekIUtVRl8+S3nRISsr0HXEjnfkCLH9iI8r0Da2zVgDztlEfymBrgVrT4cjZZ+1Rpfj8sjtvw7zQ/VK57NgEMgmQ5JiU0t6G7FhPpk33LYElM72T3ns1aJeX7+aHyrv6M715CI6CTbakK8jxJTktt7zkvObNpod17kp+RAvMtJEjdSrffjV/NRKy13s8GP</vt:lpwstr>
  </property>
  <property fmtid="{D5CDD505-2E9C-101B-9397-08002B2CF9AE}" pid="108" name="x1ye=90">
    <vt:lpwstr>YgLhsy9+6aSEZFxQU28BayjTVzxBh82/fc6cJL6b4DR7Xh83AcFF7B01BlOeiNSqqvQUMVY0cMftr+PxV/ZFlSGvJ9GKfnyvus/FWbCRs5saIaclBUjG3nPHly1AlKKHkNKVxPkkPDxeVHxJ2MikE/CZ4yQT5y17Zmv9YhmFGur9ggxgKay/n4lJ+b5088ohCrw5SXKLAk9XcOMAvNQmnt85WGz5nczNnE9pYB786OF+ECaHnCOFZAqEhSpAHb3</vt:lpwstr>
  </property>
  <property fmtid="{D5CDD505-2E9C-101B-9397-08002B2CF9AE}" pid="109" name="x1ye=91">
    <vt:lpwstr>8lXj0XmbMQymlSvqgfJL6ylqlkxb/Np76VhGmMkKAGaGCE4K15gccymnohkmS5OdiEiTwpWHqkoUop0flHym9Ujz5eUkSzjhdQQZ4YbUkCNCNY5Zq+6y6q6O3RR+h0KEY5Iwe1q0GIaYs5730zlx1j79TcnAjeuMBVR4odKxLvnBgGIWIcGoTeCKl2zYu2DqQX4mPYuR3fz0aM1Gm7zpbxntB4jn2HF8OATDAliltRPMxWYd1sOw5XEE1bS+ycd</vt:lpwstr>
  </property>
  <property fmtid="{D5CDD505-2E9C-101B-9397-08002B2CF9AE}" pid="110" name="x1ye=92">
    <vt:lpwstr>fcoh2YB2Tg9f3GuClu4SlVkjFAawOKUtDRcU6y0Quc+31OuPQvZRHPJLQV0EjeS0XabYg7vlpJFj8CiOpIXh7h39ICP6ve5E3fj8KkNfW1AxbTR2JydJ8MD5eQt9B6pdM0y6as2bMg+gynD4haWGKtu1mDTk5JoVgjHA2QdziGYrEiYM9IHQHQkk4ycFcEbIyyFz0EJ+NnWZaE6ySvGViWFhzuwL2an3A/bDZEdzqtX0qkSCCp3Vc+xY1Ed0YW+</vt:lpwstr>
  </property>
  <property fmtid="{D5CDD505-2E9C-101B-9397-08002B2CF9AE}" pid="111" name="x1ye=93">
    <vt:lpwstr>TERt8vts2jISNN0xb4Ur/PSQOLdB0pM2ZDLWCF+1HxbM7vW2cB5zE15gdGkEXpgo7izJTMOB3N17Yaj9YEhDOusEdH8I/YKlHMI3KqzrK7+ItctVx/DAZeq8VdcL8oEjUfJkFLqJ825asLWLFfYnFU5u58cTJVVYHl1fnGwbtgr0tW8HQeM3x7LsKjL2Cll91B/VTacmGeKem4rOWJCuzx6D9nizmFDBi96L7Vbw4co+D8xDSH7H+0w1+MToYcO</vt:lpwstr>
  </property>
  <property fmtid="{D5CDD505-2E9C-101B-9397-08002B2CF9AE}" pid="112" name="x1ye=94">
    <vt:lpwstr>gNu8CJOiR20y0DGZXPSR1M14IYms9ktn0cQFmTuDomme9m8ndNJcCSj5+H4E0JwpeVuZ3QE/s4BVZX5LK3vCob6G81l2Ntx8MUn1O8C5w7CIcGhzs8TNkSSabIOMlXhwPAi67FEXcL8nVHLx14/w5P9G2onFBri3mRYoCe0pdAvQH2VV3wu+Au11lH97pgMXmKNnziaBwbr/3yP0ZUt2pmqT4YM7A9Zk476J/pYKkdJ8e/Hhzb6QDJzj+z8OZD0</vt:lpwstr>
  </property>
  <property fmtid="{D5CDD505-2E9C-101B-9397-08002B2CF9AE}" pid="113" name="x1ye=95">
    <vt:lpwstr>lwgb1XA0/qPBwp3YNQ8pYOGB4j+AM78gn7A0yg8dgmzD4l9pAkuGsDm529eApXhV/en3HAlUHteLT7SSmRfLPSnUOuEUq3PPe+/awSgbrdyQV1SYPlY9zq9GRQJqREibYzYOYbiH1a+nVZJVi0SCKNUbA/JuyShDHTWiFWx9MqgYBoYez9nlYVsLNK/mctbVRD68W+fR7RPTvJcD6iSuZ9ZSYcwVqOLtgAawZOS6YCU0rQ/n5scy5oSWAVrc+Gj</vt:lpwstr>
  </property>
  <property fmtid="{D5CDD505-2E9C-101B-9397-08002B2CF9AE}" pid="114" name="x1ye=96">
    <vt:lpwstr>Q3lFHscBTnrePfEfJvvy9DLtwtI7bpPsk3VwfCtJuZkSDfEUrGEGA3tALlFrTFvLeu4FZ4iQwzAk5Qce2Y9ZCJqPqT7OpparWZQyWKZd6dZbG37p+GxkTG84WUUCCcuVq4S1PDUIo9whN8/2u1OJB452MlXHCZc3swu8jO1rSCdEDuviXtH2DhwFHE5VT/4YVr+y8imQ6+UY0ktN17M427mJ2SS1CpIqqvdySrm2cm+aIXXb19yqkd4Yj1DaMWq</vt:lpwstr>
  </property>
  <property fmtid="{D5CDD505-2E9C-101B-9397-08002B2CF9AE}" pid="115" name="x1ye=97">
    <vt:lpwstr>8M8JULusTytb3t0rKKlsQkT/NiATR/Q/nyg58o8/Zr/HS5kvkUOdb+r1cu5is358OinpQ4saBvQXZQVLvBASiM7rhh+BSRgLPDYbchHkZ/SxVQ9KW0xhdkvX9+IO2jtFpFRV/FM8wRi4HU7+R+TFKkmKkAi9qdeScQr3r+i9+Y13JniZspl9xNXFWAZkRsqpLkwSjexpXCPOnQJFf7eStBoTrXENJk6VjKp/qFwG/bnfIOzk4cy7EL3b/cAmnGI</vt:lpwstr>
  </property>
  <property fmtid="{D5CDD505-2E9C-101B-9397-08002B2CF9AE}" pid="116" name="x1ye=98">
    <vt:lpwstr>0VgZk8G4OOeboKJXVOc3nv5+VzLi+S/LC1Z41zsGs/EdYuGYD+6kndA2BJp5WWiY9QwsrwPgPH5kU4C4q9RHO061fbn0xjINUZsn93+vF3NYJZg6zuBRxScbBhnkEVOaaRTiwUzRvNFHNbPQRSZHi412U+4aO/Rbx7SPHi8nXyFvz3WBxAuSF9NuvlleVqfWfrG5C/t0Z2DtNt3yPy2Jf5RFPoQoSgUo6dwB3sYKJWjhTPSvZykPim1HrpxuKmM</vt:lpwstr>
  </property>
  <property fmtid="{D5CDD505-2E9C-101B-9397-08002B2CF9AE}" pid="117" name="x1ye=99">
    <vt:lpwstr>SbjU/aTXVK027f0S+wSLY3tg2yvO/juwBwq4mkxn+ym9R2M2dOnc+4CsGal25enYlIZAyB+FfYddCWeeKEcDnHf99yMb7FEBf6rSpy5VkdS3Srn5+5pgYMTNtRbpxqMJk3UYOnJk2bge2S8kFeIlTcfSoEdaFdxC4jOiZSU+KVPSzWX1vjqI4cyUqj473NsK68zn7RfYfzeLttwOVGyh1ViI3iHA9EKCdUgAdKEvvt7FlMzcXJZzL9qqE7dJaVr</vt:lpwstr>
  </property>
  <property fmtid="{D5CDD505-2E9C-101B-9397-08002B2CF9AE}" pid="118" name="GrammarlyDocumentId">
    <vt:lpwstr>7ef0d09dd6ef986d814ac856216ceb15cf5e02bf82575a0b2191472326f39a72</vt:lpwstr>
  </property>
</Properties>
</file>